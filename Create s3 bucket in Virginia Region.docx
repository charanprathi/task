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341F3C" w14:textId="77777777" w:rsidR="00491A70" w:rsidRDefault="00491A70" w:rsidP="00491A70">
      <w:pPr>
        <w:ind w:left="720" w:hanging="360"/>
      </w:pPr>
    </w:p>
    <w:p w14:paraId="472BDE94" w14:textId="157A7AC9" w:rsidR="00491A70" w:rsidRDefault="00491A70" w:rsidP="00491A70">
      <w:pPr>
        <w:pStyle w:val="ListParagraph"/>
        <w:numPr>
          <w:ilvl w:val="0"/>
          <w:numId w:val="26"/>
        </w:numPr>
        <w:jc w:val="right"/>
        <w:rPr>
          <w:sz w:val="44"/>
          <w:szCs w:val="44"/>
        </w:rPr>
      </w:pPr>
      <w:r>
        <w:rPr>
          <w:sz w:val="44"/>
          <w:szCs w:val="44"/>
        </w:rPr>
        <w:t>P. Ram Charan</w:t>
      </w:r>
    </w:p>
    <w:p w14:paraId="1166F7AA" w14:textId="668D7D7A" w:rsidR="00491A70" w:rsidRDefault="00491A70" w:rsidP="00491A70">
      <w:pPr>
        <w:pStyle w:val="ListParagraph"/>
        <w:numPr>
          <w:ilvl w:val="0"/>
          <w:numId w:val="26"/>
        </w:numPr>
        <w:jc w:val="right"/>
        <w:rPr>
          <w:sz w:val="44"/>
          <w:szCs w:val="44"/>
        </w:rPr>
      </w:pPr>
      <w:r>
        <w:rPr>
          <w:sz w:val="44"/>
          <w:szCs w:val="44"/>
        </w:rPr>
        <w:t>Batch -125</w:t>
      </w:r>
    </w:p>
    <w:p w14:paraId="1967DC63" w14:textId="54FE70F3" w:rsidR="00491A70" w:rsidRDefault="00491A70" w:rsidP="00491A70">
      <w:pPr>
        <w:pStyle w:val="ListParagraph"/>
        <w:numPr>
          <w:ilvl w:val="0"/>
          <w:numId w:val="26"/>
        </w:numPr>
        <w:jc w:val="right"/>
        <w:rPr>
          <w:sz w:val="44"/>
          <w:szCs w:val="44"/>
        </w:rPr>
      </w:pPr>
      <w:r>
        <w:rPr>
          <w:sz w:val="44"/>
          <w:szCs w:val="44"/>
        </w:rPr>
        <w:t>Phone number :6304335587</w:t>
      </w:r>
    </w:p>
    <w:p w14:paraId="2FBFEA8C" w14:textId="77777777" w:rsidR="00491A70" w:rsidRDefault="00491A70" w:rsidP="00491A70">
      <w:pPr>
        <w:pStyle w:val="ListParagraph"/>
        <w:jc w:val="center"/>
        <w:rPr>
          <w:sz w:val="44"/>
          <w:szCs w:val="44"/>
        </w:rPr>
      </w:pPr>
    </w:p>
    <w:p w14:paraId="43728CB5" w14:textId="3637E563" w:rsidR="00491A70" w:rsidRPr="00491A70" w:rsidRDefault="003A5770" w:rsidP="00491A70">
      <w:pPr>
        <w:pStyle w:val="ListParagraph"/>
        <w:numPr>
          <w:ilvl w:val="0"/>
          <w:numId w:val="26"/>
        </w:numPr>
        <w:rPr>
          <w:sz w:val="44"/>
          <w:szCs w:val="44"/>
        </w:rPr>
      </w:pPr>
      <w:r>
        <w:rPr>
          <w:sz w:val="44"/>
          <w:szCs w:val="44"/>
        </w:rPr>
        <w:t>Create s3 bucket in Virginia Regio</w:t>
      </w:r>
      <w:r w:rsidR="00491A70">
        <w:rPr>
          <w:sz w:val="44"/>
          <w:szCs w:val="44"/>
        </w:rPr>
        <w:t>n</w:t>
      </w:r>
    </w:p>
    <w:p w14:paraId="17B0B7ED" w14:textId="3CF0AB7B" w:rsidR="003A5770" w:rsidRDefault="003A5770" w:rsidP="003A5770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7EF6678" wp14:editId="721F3084">
            <wp:extent cx="5943600" cy="3575685"/>
            <wp:effectExtent l="0" t="0" r="0" b="5715"/>
            <wp:docPr id="139433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3606" name="Picture 13943360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075B" w14:textId="77777777" w:rsidR="003A5770" w:rsidRDefault="003A5770" w:rsidP="003A5770">
      <w:pPr>
        <w:pStyle w:val="ListParagraph"/>
        <w:rPr>
          <w:sz w:val="44"/>
          <w:szCs w:val="44"/>
        </w:rPr>
      </w:pPr>
    </w:p>
    <w:p w14:paraId="7642FB76" w14:textId="77777777" w:rsidR="00491A70" w:rsidRDefault="00491A70" w:rsidP="003A5770">
      <w:pPr>
        <w:pStyle w:val="ListParagraph"/>
        <w:rPr>
          <w:sz w:val="44"/>
          <w:szCs w:val="44"/>
        </w:rPr>
      </w:pPr>
    </w:p>
    <w:p w14:paraId="148E3BE1" w14:textId="77777777" w:rsidR="00491A70" w:rsidRDefault="00491A70" w:rsidP="003A5770">
      <w:pPr>
        <w:pStyle w:val="ListParagraph"/>
        <w:rPr>
          <w:sz w:val="44"/>
          <w:szCs w:val="44"/>
        </w:rPr>
      </w:pPr>
    </w:p>
    <w:p w14:paraId="07CA8746" w14:textId="77777777" w:rsidR="00491A70" w:rsidRDefault="00491A70" w:rsidP="003A5770">
      <w:pPr>
        <w:pStyle w:val="ListParagraph"/>
        <w:rPr>
          <w:sz w:val="44"/>
          <w:szCs w:val="44"/>
        </w:rPr>
      </w:pPr>
    </w:p>
    <w:p w14:paraId="3FCA0C32" w14:textId="77777777" w:rsidR="00491A70" w:rsidRDefault="00491A70" w:rsidP="003A5770">
      <w:pPr>
        <w:pStyle w:val="ListParagraph"/>
        <w:rPr>
          <w:sz w:val="44"/>
          <w:szCs w:val="44"/>
        </w:rPr>
      </w:pPr>
    </w:p>
    <w:p w14:paraId="2B0BDB85" w14:textId="77777777" w:rsidR="00491A70" w:rsidRDefault="00491A70" w:rsidP="003A5770">
      <w:pPr>
        <w:pStyle w:val="ListParagraph"/>
        <w:rPr>
          <w:sz w:val="44"/>
          <w:szCs w:val="44"/>
        </w:rPr>
      </w:pPr>
    </w:p>
    <w:p w14:paraId="33946D05" w14:textId="77777777" w:rsidR="00491A70" w:rsidRDefault="00491A70" w:rsidP="003A5770">
      <w:pPr>
        <w:pStyle w:val="ListParagraph"/>
        <w:rPr>
          <w:sz w:val="44"/>
          <w:szCs w:val="44"/>
        </w:rPr>
      </w:pPr>
    </w:p>
    <w:p w14:paraId="3EBF29AF" w14:textId="5906DF65" w:rsidR="00491A70" w:rsidRDefault="0036020F" w:rsidP="00491A70">
      <w:pPr>
        <w:pStyle w:val="ListParagraph"/>
        <w:numPr>
          <w:ilvl w:val="0"/>
          <w:numId w:val="26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Upload a folder</w:t>
      </w:r>
    </w:p>
    <w:p w14:paraId="5BC93D73" w14:textId="77777777" w:rsidR="00491A70" w:rsidRPr="00491A70" w:rsidRDefault="00491A70" w:rsidP="00491A70">
      <w:pPr>
        <w:pStyle w:val="ListParagraph"/>
        <w:rPr>
          <w:sz w:val="44"/>
          <w:szCs w:val="44"/>
        </w:rPr>
      </w:pPr>
    </w:p>
    <w:p w14:paraId="7F4D0299" w14:textId="48ACFAA0" w:rsidR="0036020F" w:rsidRDefault="0036020F" w:rsidP="0036020F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2F179AB0" wp14:editId="1FED734E">
            <wp:extent cx="5943600" cy="2534285"/>
            <wp:effectExtent l="0" t="0" r="0" b="0"/>
            <wp:docPr id="8443383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38359" name="Picture 84433835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14F0" w14:textId="77777777" w:rsidR="0036020F" w:rsidRDefault="0036020F" w:rsidP="0036020F">
      <w:pPr>
        <w:pStyle w:val="ListParagraph"/>
        <w:rPr>
          <w:sz w:val="44"/>
          <w:szCs w:val="44"/>
        </w:rPr>
      </w:pPr>
    </w:p>
    <w:p w14:paraId="4DDE1F5E" w14:textId="77777777" w:rsidR="00896B7A" w:rsidRDefault="00896B7A" w:rsidP="00896B7A">
      <w:pPr>
        <w:rPr>
          <w:sz w:val="44"/>
          <w:szCs w:val="44"/>
        </w:rPr>
      </w:pPr>
    </w:p>
    <w:p w14:paraId="7460D729" w14:textId="77777777" w:rsidR="00896B7A" w:rsidRDefault="00896B7A" w:rsidP="00896B7A">
      <w:pPr>
        <w:rPr>
          <w:sz w:val="44"/>
          <w:szCs w:val="44"/>
        </w:rPr>
      </w:pPr>
    </w:p>
    <w:p w14:paraId="1FDA4335" w14:textId="77777777" w:rsidR="00896B7A" w:rsidRDefault="00896B7A" w:rsidP="00896B7A">
      <w:pPr>
        <w:pStyle w:val="ListParagraph"/>
        <w:numPr>
          <w:ilvl w:val="0"/>
          <w:numId w:val="26"/>
        </w:numPr>
        <w:rPr>
          <w:sz w:val="44"/>
          <w:szCs w:val="44"/>
        </w:rPr>
      </w:pPr>
      <w:r>
        <w:rPr>
          <w:sz w:val="44"/>
          <w:szCs w:val="44"/>
        </w:rPr>
        <w:t xml:space="preserve">Enable Bucket versioning </w:t>
      </w:r>
    </w:p>
    <w:p w14:paraId="381A5EEA" w14:textId="1387E36F" w:rsidR="00896B7A" w:rsidRPr="00896B7A" w:rsidRDefault="00896B7A" w:rsidP="00896B7A">
      <w:pPr>
        <w:pStyle w:val="ListParagraph"/>
        <w:rPr>
          <w:sz w:val="44"/>
          <w:szCs w:val="44"/>
        </w:rPr>
      </w:pPr>
    </w:p>
    <w:p w14:paraId="0BEB9D42" w14:textId="3CE1081E" w:rsidR="00896B7A" w:rsidRDefault="00896B7A" w:rsidP="00896B7A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20013B1F" wp14:editId="3132A816">
            <wp:extent cx="5943600" cy="3171190"/>
            <wp:effectExtent l="0" t="0" r="0" b="0"/>
            <wp:docPr id="2260795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79534" name="Picture 2260795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4B24" w14:textId="77777777" w:rsidR="00896B7A" w:rsidRDefault="00896B7A" w:rsidP="00896B7A">
      <w:pPr>
        <w:pStyle w:val="ListParagraph"/>
        <w:rPr>
          <w:sz w:val="44"/>
          <w:szCs w:val="44"/>
        </w:rPr>
      </w:pPr>
    </w:p>
    <w:p w14:paraId="4989C7E5" w14:textId="77777777" w:rsidR="00896B7A" w:rsidRDefault="00896B7A" w:rsidP="00896B7A">
      <w:pPr>
        <w:pStyle w:val="ListParagraph"/>
        <w:numPr>
          <w:ilvl w:val="0"/>
          <w:numId w:val="26"/>
        </w:numPr>
        <w:rPr>
          <w:sz w:val="44"/>
          <w:szCs w:val="44"/>
        </w:rPr>
      </w:pPr>
      <w:r w:rsidRPr="00896B7A">
        <w:rPr>
          <w:sz w:val="44"/>
          <w:szCs w:val="44"/>
        </w:rPr>
        <w:t xml:space="preserve">    </w:t>
      </w:r>
      <w:r>
        <w:rPr>
          <w:sz w:val="44"/>
          <w:szCs w:val="44"/>
        </w:rPr>
        <w:t>New version ID by the editing</w:t>
      </w:r>
    </w:p>
    <w:p w14:paraId="68940F1F" w14:textId="77777777" w:rsidR="00896B7A" w:rsidRDefault="00896B7A" w:rsidP="00896B7A">
      <w:pPr>
        <w:pStyle w:val="ListParagraph"/>
        <w:rPr>
          <w:sz w:val="44"/>
          <w:szCs w:val="44"/>
        </w:rPr>
      </w:pPr>
    </w:p>
    <w:p w14:paraId="6B1836E6" w14:textId="45C66EC3" w:rsidR="00896B7A" w:rsidRDefault="00896B7A" w:rsidP="00896B7A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5238B50" wp14:editId="045524B4">
            <wp:extent cx="6689139" cy="2461260"/>
            <wp:effectExtent l="0" t="0" r="0" b="0"/>
            <wp:docPr id="15436746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74616" name="Picture 15436746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4263" cy="246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ED61" w14:textId="77777777" w:rsidR="00896B7A" w:rsidRDefault="00896B7A" w:rsidP="00896B7A">
      <w:pPr>
        <w:rPr>
          <w:sz w:val="44"/>
          <w:szCs w:val="44"/>
        </w:rPr>
      </w:pPr>
    </w:p>
    <w:p w14:paraId="3153410D" w14:textId="19218237" w:rsidR="00FE7959" w:rsidRDefault="00FE7959" w:rsidP="00FE7959">
      <w:pPr>
        <w:pStyle w:val="ListParagraph"/>
        <w:rPr>
          <w:sz w:val="44"/>
          <w:szCs w:val="44"/>
        </w:rPr>
      </w:pPr>
    </w:p>
    <w:p w14:paraId="02D4A42C" w14:textId="18BB92D0" w:rsidR="00FE7959" w:rsidRDefault="00FE7959" w:rsidP="00FE7959">
      <w:pPr>
        <w:pStyle w:val="ListParagraph"/>
        <w:numPr>
          <w:ilvl w:val="0"/>
          <w:numId w:val="26"/>
        </w:numPr>
        <w:rPr>
          <w:sz w:val="44"/>
          <w:szCs w:val="44"/>
        </w:rPr>
      </w:pPr>
      <w:r>
        <w:rPr>
          <w:sz w:val="44"/>
          <w:szCs w:val="44"/>
        </w:rPr>
        <w:t>Enable transfer acceleration use to transfer data fast b/w to regions</w:t>
      </w:r>
    </w:p>
    <w:p w14:paraId="55AD556F" w14:textId="77777777" w:rsidR="00FE7959" w:rsidRDefault="00FE7959" w:rsidP="00FE7959">
      <w:pPr>
        <w:pStyle w:val="ListParagraph"/>
        <w:rPr>
          <w:sz w:val="44"/>
          <w:szCs w:val="44"/>
        </w:rPr>
      </w:pPr>
    </w:p>
    <w:p w14:paraId="22A8DCEF" w14:textId="36D7CE8C" w:rsidR="00FE7959" w:rsidRDefault="00FE7959" w:rsidP="00FE7959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101BA3BC" wp14:editId="780A7284">
            <wp:extent cx="5943600" cy="2034540"/>
            <wp:effectExtent l="0" t="0" r="0" b="3810"/>
            <wp:docPr id="2338781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78134" name="Picture 23387813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F765" w14:textId="77777777" w:rsidR="00491A70" w:rsidRDefault="00491A70" w:rsidP="00FE7959">
      <w:pPr>
        <w:pStyle w:val="ListParagraph"/>
        <w:rPr>
          <w:sz w:val="44"/>
          <w:szCs w:val="44"/>
        </w:rPr>
      </w:pPr>
    </w:p>
    <w:p w14:paraId="37C46818" w14:textId="77777777" w:rsidR="00491A70" w:rsidRDefault="00491A70" w:rsidP="00FE7959">
      <w:pPr>
        <w:pStyle w:val="ListParagraph"/>
        <w:rPr>
          <w:sz w:val="44"/>
          <w:szCs w:val="44"/>
        </w:rPr>
      </w:pPr>
    </w:p>
    <w:p w14:paraId="7AF9E302" w14:textId="1F92830C" w:rsidR="00D67962" w:rsidRDefault="00D67962" w:rsidP="00D67962">
      <w:pPr>
        <w:pStyle w:val="ListParagraph"/>
        <w:numPr>
          <w:ilvl w:val="0"/>
          <w:numId w:val="26"/>
        </w:numPr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Cross region replication</w:t>
      </w:r>
    </w:p>
    <w:p w14:paraId="15EBBA86" w14:textId="77777777" w:rsidR="00491A70" w:rsidRDefault="00491A70" w:rsidP="00491A70">
      <w:pPr>
        <w:pStyle w:val="ListParagraph"/>
        <w:rPr>
          <w:sz w:val="44"/>
          <w:szCs w:val="44"/>
        </w:rPr>
      </w:pPr>
    </w:p>
    <w:p w14:paraId="013A15B2" w14:textId="77777777" w:rsidR="00FE7959" w:rsidRDefault="00FE7959" w:rsidP="00FE7959">
      <w:pPr>
        <w:pStyle w:val="ListParagraph"/>
        <w:rPr>
          <w:sz w:val="44"/>
          <w:szCs w:val="44"/>
        </w:rPr>
      </w:pPr>
    </w:p>
    <w:p w14:paraId="534898EC" w14:textId="7EA97EAF" w:rsidR="00FE7959" w:rsidRDefault="00FE7959" w:rsidP="00FE7959">
      <w:pPr>
        <w:pStyle w:val="ListParagraph"/>
        <w:numPr>
          <w:ilvl w:val="0"/>
          <w:numId w:val="26"/>
        </w:numPr>
        <w:rPr>
          <w:sz w:val="44"/>
          <w:szCs w:val="44"/>
        </w:rPr>
      </w:pPr>
      <w:r>
        <w:rPr>
          <w:sz w:val="44"/>
          <w:szCs w:val="44"/>
        </w:rPr>
        <w:t>Create a bucket in another region that is Ohio</w:t>
      </w:r>
    </w:p>
    <w:p w14:paraId="642ACDE5" w14:textId="77777777" w:rsidR="00FE7959" w:rsidRDefault="00FE7959" w:rsidP="00FE7959">
      <w:pPr>
        <w:pStyle w:val="ListParagraph"/>
        <w:rPr>
          <w:sz w:val="44"/>
          <w:szCs w:val="44"/>
        </w:rPr>
      </w:pPr>
    </w:p>
    <w:p w14:paraId="56CD0C73" w14:textId="0B856A9A" w:rsidR="00FE7959" w:rsidRDefault="00FE7959" w:rsidP="00FE7959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18573A4A" wp14:editId="01A5ED26">
            <wp:extent cx="5943600" cy="3343275"/>
            <wp:effectExtent l="0" t="0" r="0" b="9525"/>
            <wp:docPr id="7325545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54592" name="Picture 7325545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9DCF" w14:textId="77777777" w:rsidR="00FE7959" w:rsidRDefault="00FE7959" w:rsidP="00FE7959">
      <w:pPr>
        <w:pStyle w:val="ListParagraph"/>
        <w:rPr>
          <w:sz w:val="44"/>
          <w:szCs w:val="44"/>
        </w:rPr>
      </w:pPr>
    </w:p>
    <w:p w14:paraId="141CF180" w14:textId="77777777" w:rsidR="00491A70" w:rsidRDefault="00491A70" w:rsidP="00FE7959">
      <w:pPr>
        <w:pStyle w:val="ListParagraph"/>
        <w:rPr>
          <w:sz w:val="44"/>
          <w:szCs w:val="44"/>
        </w:rPr>
      </w:pPr>
    </w:p>
    <w:p w14:paraId="2A432DF1" w14:textId="77777777" w:rsidR="00491A70" w:rsidRDefault="00491A70" w:rsidP="00FE7959">
      <w:pPr>
        <w:pStyle w:val="ListParagraph"/>
        <w:rPr>
          <w:sz w:val="44"/>
          <w:szCs w:val="44"/>
        </w:rPr>
      </w:pPr>
    </w:p>
    <w:p w14:paraId="1625D071" w14:textId="77777777" w:rsidR="00491A70" w:rsidRDefault="00491A70" w:rsidP="00FE7959">
      <w:pPr>
        <w:pStyle w:val="ListParagraph"/>
        <w:rPr>
          <w:sz w:val="44"/>
          <w:szCs w:val="44"/>
        </w:rPr>
      </w:pPr>
    </w:p>
    <w:p w14:paraId="5884BE79" w14:textId="77777777" w:rsidR="00491A70" w:rsidRDefault="00491A70" w:rsidP="00FE7959">
      <w:pPr>
        <w:pStyle w:val="ListParagraph"/>
        <w:rPr>
          <w:sz w:val="44"/>
          <w:szCs w:val="44"/>
        </w:rPr>
      </w:pPr>
    </w:p>
    <w:p w14:paraId="53ABE412" w14:textId="77777777" w:rsidR="00491A70" w:rsidRDefault="00491A70" w:rsidP="00FE7959">
      <w:pPr>
        <w:pStyle w:val="ListParagraph"/>
        <w:rPr>
          <w:sz w:val="44"/>
          <w:szCs w:val="44"/>
        </w:rPr>
      </w:pPr>
    </w:p>
    <w:p w14:paraId="74A23199" w14:textId="77777777" w:rsidR="00491A70" w:rsidRDefault="00491A70" w:rsidP="00FE7959">
      <w:pPr>
        <w:pStyle w:val="ListParagraph"/>
        <w:rPr>
          <w:sz w:val="44"/>
          <w:szCs w:val="44"/>
        </w:rPr>
      </w:pPr>
    </w:p>
    <w:p w14:paraId="28A1742C" w14:textId="77777777" w:rsidR="00491A70" w:rsidRDefault="00491A70" w:rsidP="00FE7959">
      <w:pPr>
        <w:pStyle w:val="ListParagraph"/>
        <w:rPr>
          <w:sz w:val="44"/>
          <w:szCs w:val="44"/>
        </w:rPr>
      </w:pPr>
    </w:p>
    <w:p w14:paraId="19C79A98" w14:textId="77777777" w:rsidR="009857B7" w:rsidRDefault="009857B7" w:rsidP="009857B7">
      <w:pPr>
        <w:ind w:left="360"/>
        <w:rPr>
          <w:sz w:val="44"/>
          <w:szCs w:val="44"/>
        </w:rPr>
      </w:pPr>
      <w:r>
        <w:rPr>
          <w:sz w:val="44"/>
          <w:szCs w:val="44"/>
        </w:rPr>
        <w:t xml:space="preserve">                              </w:t>
      </w:r>
    </w:p>
    <w:p w14:paraId="597089BA" w14:textId="79983EBF" w:rsidR="00FE7959" w:rsidRDefault="009857B7" w:rsidP="009857B7">
      <w:pPr>
        <w:pStyle w:val="ListParagraph"/>
        <w:numPr>
          <w:ilvl w:val="0"/>
          <w:numId w:val="26"/>
        </w:numPr>
        <w:rPr>
          <w:sz w:val="44"/>
          <w:szCs w:val="44"/>
        </w:rPr>
      </w:pPr>
      <w:r w:rsidRPr="009857B7">
        <w:rPr>
          <w:sz w:val="44"/>
          <w:szCs w:val="44"/>
        </w:rPr>
        <w:lastRenderedPageBreak/>
        <w:t>Create a replication rule</w:t>
      </w:r>
      <w:r>
        <w:rPr>
          <w:sz w:val="44"/>
          <w:szCs w:val="44"/>
        </w:rPr>
        <w:t xml:space="preserve"> from source bucket</w:t>
      </w:r>
    </w:p>
    <w:p w14:paraId="00AA2773" w14:textId="77777777" w:rsidR="0091632A" w:rsidRDefault="0091632A" w:rsidP="0091632A">
      <w:pPr>
        <w:pStyle w:val="ListParagraph"/>
        <w:rPr>
          <w:sz w:val="44"/>
          <w:szCs w:val="44"/>
        </w:rPr>
      </w:pPr>
    </w:p>
    <w:p w14:paraId="293E7185" w14:textId="2DA71520" w:rsidR="009857B7" w:rsidRDefault="009857B7" w:rsidP="009857B7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DE23288" wp14:editId="4D6F3DFD">
            <wp:extent cx="5943600" cy="2404110"/>
            <wp:effectExtent l="0" t="0" r="0" b="0"/>
            <wp:docPr id="69108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840" name="Picture 69108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47D0" w14:textId="77777777" w:rsidR="0091632A" w:rsidRDefault="0091632A" w:rsidP="009857B7">
      <w:pPr>
        <w:pStyle w:val="ListParagraph"/>
        <w:rPr>
          <w:sz w:val="44"/>
          <w:szCs w:val="44"/>
        </w:rPr>
      </w:pPr>
    </w:p>
    <w:p w14:paraId="6B4E7AF6" w14:textId="0F2DEBC8" w:rsidR="0091632A" w:rsidRDefault="0091632A" w:rsidP="0091632A">
      <w:pPr>
        <w:pStyle w:val="ListParagraph"/>
        <w:numPr>
          <w:ilvl w:val="0"/>
          <w:numId w:val="26"/>
        </w:numPr>
        <w:rPr>
          <w:sz w:val="44"/>
          <w:szCs w:val="44"/>
        </w:rPr>
      </w:pPr>
      <w:r>
        <w:rPr>
          <w:sz w:val="44"/>
          <w:szCs w:val="44"/>
        </w:rPr>
        <w:t>Source bucket</w:t>
      </w:r>
    </w:p>
    <w:p w14:paraId="1F19E9DA" w14:textId="77777777" w:rsidR="0091632A" w:rsidRDefault="0091632A" w:rsidP="0091632A">
      <w:pPr>
        <w:pStyle w:val="ListParagraph"/>
        <w:rPr>
          <w:sz w:val="44"/>
          <w:szCs w:val="44"/>
        </w:rPr>
      </w:pPr>
    </w:p>
    <w:p w14:paraId="76E8DA89" w14:textId="5BF5D9CA" w:rsidR="0091632A" w:rsidRDefault="0091632A" w:rsidP="0091632A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1B10070" wp14:editId="2E00B0D8">
            <wp:extent cx="5943600" cy="2272030"/>
            <wp:effectExtent l="0" t="0" r="0" b="0"/>
            <wp:docPr id="11323542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54210" name="Picture 11323542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0EB4" w14:textId="67297CC6" w:rsidR="009857B7" w:rsidRDefault="009857B7" w:rsidP="009857B7">
      <w:pPr>
        <w:rPr>
          <w:sz w:val="44"/>
          <w:szCs w:val="44"/>
        </w:rPr>
      </w:pPr>
    </w:p>
    <w:p w14:paraId="1AD2E512" w14:textId="77777777" w:rsidR="0091632A" w:rsidRDefault="0091632A" w:rsidP="009857B7">
      <w:pPr>
        <w:rPr>
          <w:sz w:val="44"/>
          <w:szCs w:val="44"/>
        </w:rPr>
      </w:pPr>
    </w:p>
    <w:p w14:paraId="59F11DC6" w14:textId="77777777" w:rsidR="0091632A" w:rsidRDefault="0091632A" w:rsidP="009857B7">
      <w:pPr>
        <w:rPr>
          <w:sz w:val="44"/>
          <w:szCs w:val="44"/>
        </w:rPr>
      </w:pPr>
    </w:p>
    <w:p w14:paraId="0FCB0DF2" w14:textId="77777777" w:rsidR="0091632A" w:rsidRDefault="0091632A" w:rsidP="009857B7">
      <w:pPr>
        <w:rPr>
          <w:sz w:val="44"/>
          <w:szCs w:val="44"/>
        </w:rPr>
      </w:pPr>
    </w:p>
    <w:p w14:paraId="428A3E84" w14:textId="77777777" w:rsidR="0091632A" w:rsidRDefault="0091632A" w:rsidP="009857B7">
      <w:pPr>
        <w:rPr>
          <w:sz w:val="44"/>
          <w:szCs w:val="44"/>
        </w:rPr>
      </w:pPr>
    </w:p>
    <w:p w14:paraId="60A94C7B" w14:textId="77777777" w:rsidR="0091632A" w:rsidRDefault="0091632A" w:rsidP="009857B7">
      <w:pPr>
        <w:rPr>
          <w:sz w:val="44"/>
          <w:szCs w:val="44"/>
        </w:rPr>
      </w:pPr>
    </w:p>
    <w:p w14:paraId="4A2A1D8F" w14:textId="1730238C" w:rsidR="009857B7" w:rsidRDefault="009857B7" w:rsidP="009857B7">
      <w:pPr>
        <w:pStyle w:val="ListParagraph"/>
        <w:numPr>
          <w:ilvl w:val="0"/>
          <w:numId w:val="26"/>
        </w:numPr>
        <w:rPr>
          <w:sz w:val="44"/>
          <w:szCs w:val="44"/>
        </w:rPr>
      </w:pPr>
      <w:r>
        <w:rPr>
          <w:sz w:val="44"/>
          <w:szCs w:val="44"/>
        </w:rPr>
        <w:t>Set the destination bucket to replicate</w:t>
      </w:r>
    </w:p>
    <w:p w14:paraId="34BA465D" w14:textId="77777777" w:rsidR="0091632A" w:rsidRDefault="0091632A" w:rsidP="0091632A">
      <w:pPr>
        <w:pStyle w:val="ListParagraph"/>
        <w:rPr>
          <w:sz w:val="44"/>
          <w:szCs w:val="44"/>
        </w:rPr>
      </w:pPr>
    </w:p>
    <w:p w14:paraId="5292BCFD" w14:textId="76DE0445" w:rsidR="009857B7" w:rsidRDefault="009857B7" w:rsidP="009857B7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E56B05F" wp14:editId="288AFF90">
            <wp:extent cx="5943600" cy="3634105"/>
            <wp:effectExtent l="0" t="0" r="0" b="4445"/>
            <wp:docPr id="6162230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23015" name="Picture 6162230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9189" w14:textId="77777777" w:rsidR="009857B7" w:rsidRDefault="009857B7" w:rsidP="009857B7">
      <w:pPr>
        <w:pStyle w:val="ListParagraph"/>
        <w:rPr>
          <w:sz w:val="44"/>
          <w:szCs w:val="44"/>
        </w:rPr>
      </w:pPr>
    </w:p>
    <w:p w14:paraId="585AC0E6" w14:textId="77777777" w:rsidR="009857B7" w:rsidRDefault="009857B7" w:rsidP="009857B7">
      <w:pPr>
        <w:pStyle w:val="ListParagraph"/>
        <w:rPr>
          <w:sz w:val="44"/>
          <w:szCs w:val="44"/>
        </w:rPr>
      </w:pPr>
    </w:p>
    <w:p w14:paraId="231EE12A" w14:textId="77777777" w:rsidR="009857B7" w:rsidRDefault="009857B7" w:rsidP="009857B7">
      <w:pPr>
        <w:pStyle w:val="ListParagraph"/>
        <w:rPr>
          <w:sz w:val="44"/>
          <w:szCs w:val="44"/>
        </w:rPr>
      </w:pPr>
    </w:p>
    <w:p w14:paraId="784D6DB3" w14:textId="26948EC7" w:rsidR="009857B7" w:rsidRDefault="009857B7" w:rsidP="009857B7">
      <w:pPr>
        <w:pStyle w:val="ListParagraph"/>
        <w:numPr>
          <w:ilvl w:val="0"/>
          <w:numId w:val="26"/>
        </w:numPr>
        <w:rPr>
          <w:sz w:val="44"/>
          <w:szCs w:val="44"/>
        </w:rPr>
      </w:pPr>
      <w:r>
        <w:rPr>
          <w:sz w:val="44"/>
          <w:szCs w:val="44"/>
        </w:rPr>
        <w:t>Create new role &amp; save the bucket rules</w:t>
      </w:r>
    </w:p>
    <w:p w14:paraId="02807D11" w14:textId="77777777" w:rsidR="009857B7" w:rsidRDefault="009857B7" w:rsidP="009857B7">
      <w:pPr>
        <w:pStyle w:val="ListParagraph"/>
        <w:rPr>
          <w:sz w:val="44"/>
          <w:szCs w:val="44"/>
        </w:rPr>
      </w:pPr>
    </w:p>
    <w:p w14:paraId="64EFEBC1" w14:textId="64B67C93" w:rsidR="009857B7" w:rsidRDefault="009857B7" w:rsidP="009857B7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47D604B2" wp14:editId="591B5D6D">
            <wp:extent cx="5943600" cy="1336675"/>
            <wp:effectExtent l="0" t="0" r="0" b="0"/>
            <wp:docPr id="18170290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29027" name="Picture 18170290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7D5F" w14:textId="77777777" w:rsidR="009857B7" w:rsidRDefault="009857B7" w:rsidP="009857B7">
      <w:pPr>
        <w:pStyle w:val="ListParagraph"/>
        <w:rPr>
          <w:sz w:val="44"/>
          <w:szCs w:val="44"/>
        </w:rPr>
      </w:pPr>
    </w:p>
    <w:p w14:paraId="2A7FAE86" w14:textId="2398236A" w:rsidR="009857B7" w:rsidRPr="0091632A" w:rsidRDefault="0091632A" w:rsidP="009857B7">
      <w:pPr>
        <w:pStyle w:val="ListParagraph"/>
        <w:numPr>
          <w:ilvl w:val="0"/>
          <w:numId w:val="26"/>
        </w:numPr>
        <w:rPr>
          <w:sz w:val="44"/>
          <w:szCs w:val="44"/>
        </w:rPr>
      </w:pPr>
      <w:r w:rsidRPr="0091632A">
        <w:rPr>
          <w:rFonts w:ascii="Roboto" w:hAnsi="Roboto"/>
          <w:color w:val="16191F"/>
          <w:sz w:val="44"/>
          <w:szCs w:val="44"/>
          <w:shd w:val="clear" w:color="auto" w:fill="FFFFFF"/>
        </w:rPr>
        <w:lastRenderedPageBreak/>
        <w:t>Completion report destination</w:t>
      </w:r>
      <w:r>
        <w:rPr>
          <w:rFonts w:ascii="Roboto" w:hAnsi="Roboto"/>
          <w:color w:val="16191F"/>
          <w:sz w:val="44"/>
          <w:szCs w:val="44"/>
          <w:shd w:val="clear" w:color="auto" w:fill="FFFFFF"/>
        </w:rPr>
        <w:t xml:space="preserve"> &amp; save</w:t>
      </w:r>
    </w:p>
    <w:p w14:paraId="1505A553" w14:textId="77777777" w:rsidR="0091632A" w:rsidRPr="0091632A" w:rsidRDefault="0091632A" w:rsidP="0091632A">
      <w:pPr>
        <w:pStyle w:val="ListParagraph"/>
        <w:rPr>
          <w:sz w:val="44"/>
          <w:szCs w:val="44"/>
        </w:rPr>
      </w:pPr>
    </w:p>
    <w:p w14:paraId="5F5B5651" w14:textId="22ADB1B1" w:rsidR="0091632A" w:rsidRDefault="0091632A" w:rsidP="0091632A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C86A079" wp14:editId="1E89619F">
            <wp:extent cx="5943600" cy="3459480"/>
            <wp:effectExtent l="0" t="0" r="0" b="7620"/>
            <wp:docPr id="21034307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30727" name="Picture 21034307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6F2C" w14:textId="77777777" w:rsidR="0091632A" w:rsidRDefault="0091632A" w:rsidP="0091632A">
      <w:pPr>
        <w:pStyle w:val="ListParagraph"/>
        <w:rPr>
          <w:sz w:val="44"/>
          <w:szCs w:val="44"/>
        </w:rPr>
      </w:pPr>
    </w:p>
    <w:p w14:paraId="2C4B55C5" w14:textId="77777777" w:rsidR="0091632A" w:rsidRPr="0091632A" w:rsidRDefault="0091632A" w:rsidP="0091632A">
      <w:pPr>
        <w:pStyle w:val="ListParagraph"/>
        <w:rPr>
          <w:sz w:val="44"/>
          <w:szCs w:val="44"/>
        </w:rPr>
      </w:pPr>
    </w:p>
    <w:p w14:paraId="47ED2F16" w14:textId="42CF6ED4" w:rsidR="009857B7" w:rsidRDefault="00FB53B0" w:rsidP="00FB53B0">
      <w:pPr>
        <w:pStyle w:val="ListParagraph"/>
        <w:numPr>
          <w:ilvl w:val="0"/>
          <w:numId w:val="26"/>
        </w:numPr>
        <w:rPr>
          <w:sz w:val="44"/>
          <w:szCs w:val="44"/>
        </w:rPr>
      </w:pPr>
      <w:r>
        <w:rPr>
          <w:sz w:val="44"/>
          <w:szCs w:val="44"/>
        </w:rPr>
        <w:t>Buckets</w:t>
      </w:r>
    </w:p>
    <w:p w14:paraId="42668433" w14:textId="4A7D0E75" w:rsidR="00FB53B0" w:rsidRDefault="00FB53B0" w:rsidP="00FB53B0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AA07FD6" wp14:editId="4F3B788F">
            <wp:extent cx="5943600" cy="2461260"/>
            <wp:effectExtent l="0" t="0" r="0" b="0"/>
            <wp:docPr id="7519642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64260" name="Picture 75196426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A5F5" w14:textId="77777777" w:rsidR="00491A70" w:rsidRDefault="00491A70" w:rsidP="00FB53B0">
      <w:pPr>
        <w:pStyle w:val="ListParagraph"/>
        <w:rPr>
          <w:sz w:val="44"/>
          <w:szCs w:val="44"/>
        </w:rPr>
      </w:pPr>
    </w:p>
    <w:p w14:paraId="34A2A0D6" w14:textId="7FE3C2FD" w:rsidR="00FB53B0" w:rsidRDefault="00FB53B0" w:rsidP="00FB53B0">
      <w:pPr>
        <w:pStyle w:val="ListParagraph"/>
        <w:numPr>
          <w:ilvl w:val="0"/>
          <w:numId w:val="26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ram-charan is the source bucket </w:t>
      </w:r>
    </w:p>
    <w:p w14:paraId="59F7973E" w14:textId="18ADFCC1" w:rsidR="00FB53B0" w:rsidRDefault="00FB53B0" w:rsidP="00FB53B0">
      <w:pPr>
        <w:pStyle w:val="ListParagraph"/>
        <w:numPr>
          <w:ilvl w:val="0"/>
          <w:numId w:val="26"/>
        </w:numPr>
        <w:rPr>
          <w:sz w:val="44"/>
          <w:szCs w:val="44"/>
        </w:rPr>
      </w:pPr>
      <w:r>
        <w:rPr>
          <w:sz w:val="44"/>
          <w:szCs w:val="44"/>
        </w:rPr>
        <w:t xml:space="preserve">p-charan is the destination bucket </w:t>
      </w:r>
    </w:p>
    <w:p w14:paraId="4081A9BD" w14:textId="59E48DB3" w:rsidR="00FB53B0" w:rsidRDefault="00491A70" w:rsidP="00491A70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****************** </w:t>
      </w:r>
    </w:p>
    <w:p w14:paraId="0BDF30CC" w14:textId="77777777" w:rsidR="00FB53B0" w:rsidRPr="00FB53B0" w:rsidRDefault="00FB53B0" w:rsidP="00FB53B0">
      <w:pPr>
        <w:rPr>
          <w:sz w:val="44"/>
          <w:szCs w:val="44"/>
        </w:rPr>
      </w:pPr>
    </w:p>
    <w:p w14:paraId="7DE7D882" w14:textId="5EF10BE8" w:rsidR="00FB53B0" w:rsidRDefault="00FB53B0" w:rsidP="00FB53B0">
      <w:pPr>
        <w:pStyle w:val="ListParagraph"/>
        <w:numPr>
          <w:ilvl w:val="0"/>
          <w:numId w:val="26"/>
        </w:numPr>
        <w:rPr>
          <w:sz w:val="44"/>
          <w:szCs w:val="44"/>
        </w:rPr>
      </w:pPr>
      <w:r>
        <w:rPr>
          <w:sz w:val="44"/>
          <w:szCs w:val="44"/>
        </w:rPr>
        <w:t>Source bucket data(ram-charan)</w:t>
      </w:r>
    </w:p>
    <w:p w14:paraId="193FBE39" w14:textId="77777777" w:rsidR="00FB53B0" w:rsidRDefault="00FB53B0" w:rsidP="00FB53B0">
      <w:pPr>
        <w:pStyle w:val="ListParagraph"/>
        <w:rPr>
          <w:sz w:val="44"/>
          <w:szCs w:val="44"/>
        </w:rPr>
      </w:pPr>
    </w:p>
    <w:p w14:paraId="0D7A2397" w14:textId="446DEF7D" w:rsidR="00FB53B0" w:rsidRDefault="00FB53B0" w:rsidP="00FB53B0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48896BFF" wp14:editId="14DE3B67">
            <wp:extent cx="5943600" cy="2590165"/>
            <wp:effectExtent l="0" t="0" r="0" b="635"/>
            <wp:docPr id="5330022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02293" name="Picture 53300229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F87A" w14:textId="77777777" w:rsidR="002E4EC2" w:rsidRPr="00491A70" w:rsidRDefault="002E4EC2" w:rsidP="00491A70">
      <w:pPr>
        <w:rPr>
          <w:sz w:val="44"/>
          <w:szCs w:val="44"/>
        </w:rPr>
      </w:pPr>
    </w:p>
    <w:p w14:paraId="5CC5F34C" w14:textId="68911B95" w:rsidR="002E4EC2" w:rsidRDefault="00FB53B0" w:rsidP="00491A70">
      <w:pPr>
        <w:pStyle w:val="ListParagraph"/>
        <w:numPr>
          <w:ilvl w:val="0"/>
          <w:numId w:val="26"/>
        </w:numPr>
        <w:rPr>
          <w:sz w:val="44"/>
          <w:szCs w:val="44"/>
        </w:rPr>
      </w:pPr>
      <w:r w:rsidRPr="002E4EC2">
        <w:rPr>
          <w:sz w:val="44"/>
          <w:szCs w:val="44"/>
        </w:rPr>
        <w:lastRenderedPageBreak/>
        <w:t>Destination bucket data(p-charan)</w:t>
      </w:r>
      <w:r w:rsidR="002E4EC2">
        <w:rPr>
          <w:noProof/>
        </w:rPr>
        <w:drawing>
          <wp:inline distT="0" distB="0" distL="0" distR="0" wp14:anchorId="22335885" wp14:editId="59F3C6F2">
            <wp:extent cx="5943600" cy="3162935"/>
            <wp:effectExtent l="0" t="0" r="0" b="0"/>
            <wp:docPr id="1588061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6120" name="Picture 1588061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F4EC" w14:textId="77777777" w:rsidR="00491A70" w:rsidRPr="00491A70" w:rsidRDefault="00491A70" w:rsidP="00491A70">
      <w:pPr>
        <w:pStyle w:val="ListParagraph"/>
        <w:rPr>
          <w:sz w:val="44"/>
          <w:szCs w:val="44"/>
        </w:rPr>
      </w:pPr>
    </w:p>
    <w:p w14:paraId="303604DE" w14:textId="77777777" w:rsidR="00FB53B0" w:rsidRDefault="00FB53B0" w:rsidP="00FB53B0">
      <w:pPr>
        <w:pStyle w:val="ListParagraph"/>
        <w:rPr>
          <w:sz w:val="44"/>
          <w:szCs w:val="44"/>
        </w:rPr>
      </w:pPr>
    </w:p>
    <w:p w14:paraId="7A80C00A" w14:textId="46D62EFD" w:rsidR="009857B7" w:rsidRDefault="009857B7" w:rsidP="009857B7">
      <w:pPr>
        <w:pStyle w:val="ListParagraph"/>
        <w:rPr>
          <w:sz w:val="44"/>
          <w:szCs w:val="44"/>
        </w:rPr>
      </w:pPr>
    </w:p>
    <w:p w14:paraId="04A0CBEA" w14:textId="77777777" w:rsidR="009857B7" w:rsidRPr="009857B7" w:rsidRDefault="009857B7" w:rsidP="009857B7">
      <w:pPr>
        <w:pStyle w:val="ListParagraph"/>
        <w:rPr>
          <w:sz w:val="44"/>
          <w:szCs w:val="44"/>
        </w:rPr>
      </w:pPr>
    </w:p>
    <w:p w14:paraId="5B5BA912" w14:textId="77777777" w:rsidR="009857B7" w:rsidRDefault="009857B7" w:rsidP="009857B7">
      <w:pPr>
        <w:pStyle w:val="ListParagraph"/>
        <w:rPr>
          <w:sz w:val="44"/>
          <w:szCs w:val="44"/>
        </w:rPr>
      </w:pPr>
    </w:p>
    <w:p w14:paraId="1C34E117" w14:textId="77777777" w:rsidR="00FE7959" w:rsidRPr="00FE7959" w:rsidRDefault="00FE7959" w:rsidP="00FE7959">
      <w:pPr>
        <w:pStyle w:val="ListParagraph"/>
        <w:rPr>
          <w:sz w:val="44"/>
          <w:szCs w:val="44"/>
        </w:rPr>
      </w:pPr>
    </w:p>
    <w:p w14:paraId="3430A14C" w14:textId="77777777" w:rsidR="00896B7A" w:rsidRPr="003A5770" w:rsidRDefault="00896B7A" w:rsidP="00896B7A">
      <w:pPr>
        <w:pStyle w:val="ListParagraph"/>
        <w:rPr>
          <w:sz w:val="44"/>
          <w:szCs w:val="44"/>
        </w:rPr>
      </w:pPr>
    </w:p>
    <w:sectPr w:rsidR="00896B7A" w:rsidRPr="003A57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4235D56"/>
    <w:multiLevelType w:val="hybridMultilevel"/>
    <w:tmpl w:val="820CA4C0"/>
    <w:lvl w:ilvl="0" w:tplc="8A8A72E0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A5345FD"/>
    <w:multiLevelType w:val="hybridMultilevel"/>
    <w:tmpl w:val="226E3E46"/>
    <w:lvl w:ilvl="0" w:tplc="0CB030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4FD020AE"/>
    <w:multiLevelType w:val="hybridMultilevel"/>
    <w:tmpl w:val="23EC56E4"/>
    <w:lvl w:ilvl="0" w:tplc="6D165DC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2122216733">
    <w:abstractNumId w:val="22"/>
  </w:num>
  <w:num w:numId="2" w16cid:durableId="1058357697">
    <w:abstractNumId w:val="12"/>
  </w:num>
  <w:num w:numId="3" w16cid:durableId="230501574">
    <w:abstractNumId w:val="10"/>
  </w:num>
  <w:num w:numId="4" w16cid:durableId="13963532">
    <w:abstractNumId w:val="24"/>
  </w:num>
  <w:num w:numId="5" w16cid:durableId="1055009460">
    <w:abstractNumId w:val="13"/>
  </w:num>
  <w:num w:numId="6" w16cid:durableId="1902865837">
    <w:abstractNumId w:val="18"/>
  </w:num>
  <w:num w:numId="7" w16cid:durableId="1013529835">
    <w:abstractNumId w:val="20"/>
  </w:num>
  <w:num w:numId="8" w16cid:durableId="1215970267">
    <w:abstractNumId w:val="9"/>
  </w:num>
  <w:num w:numId="9" w16cid:durableId="989361505">
    <w:abstractNumId w:val="7"/>
  </w:num>
  <w:num w:numId="10" w16cid:durableId="1238980418">
    <w:abstractNumId w:val="6"/>
  </w:num>
  <w:num w:numId="11" w16cid:durableId="422381442">
    <w:abstractNumId w:val="5"/>
  </w:num>
  <w:num w:numId="12" w16cid:durableId="1494295616">
    <w:abstractNumId w:val="4"/>
  </w:num>
  <w:num w:numId="13" w16cid:durableId="105006592">
    <w:abstractNumId w:val="8"/>
  </w:num>
  <w:num w:numId="14" w16cid:durableId="704529083">
    <w:abstractNumId w:val="3"/>
  </w:num>
  <w:num w:numId="15" w16cid:durableId="2076581370">
    <w:abstractNumId w:val="2"/>
  </w:num>
  <w:num w:numId="16" w16cid:durableId="837159062">
    <w:abstractNumId w:val="1"/>
  </w:num>
  <w:num w:numId="17" w16cid:durableId="195627902">
    <w:abstractNumId w:val="0"/>
  </w:num>
  <w:num w:numId="18" w16cid:durableId="1245651432">
    <w:abstractNumId w:val="14"/>
  </w:num>
  <w:num w:numId="19" w16cid:durableId="1914049331">
    <w:abstractNumId w:val="15"/>
  </w:num>
  <w:num w:numId="20" w16cid:durableId="1797411952">
    <w:abstractNumId w:val="23"/>
  </w:num>
  <w:num w:numId="21" w16cid:durableId="1603999199">
    <w:abstractNumId w:val="19"/>
  </w:num>
  <w:num w:numId="22" w16cid:durableId="714236762">
    <w:abstractNumId w:val="11"/>
  </w:num>
  <w:num w:numId="23" w16cid:durableId="341707938">
    <w:abstractNumId w:val="25"/>
  </w:num>
  <w:num w:numId="24" w16cid:durableId="1274173470">
    <w:abstractNumId w:val="21"/>
  </w:num>
  <w:num w:numId="25" w16cid:durableId="1091783362">
    <w:abstractNumId w:val="16"/>
  </w:num>
  <w:num w:numId="26" w16cid:durableId="16550611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770"/>
    <w:rsid w:val="002E4EC2"/>
    <w:rsid w:val="0036020F"/>
    <w:rsid w:val="003A5770"/>
    <w:rsid w:val="00491A70"/>
    <w:rsid w:val="00645252"/>
    <w:rsid w:val="006A2E5F"/>
    <w:rsid w:val="006D3D74"/>
    <w:rsid w:val="0083569A"/>
    <w:rsid w:val="00896B7A"/>
    <w:rsid w:val="0091632A"/>
    <w:rsid w:val="009857B7"/>
    <w:rsid w:val="00A9204E"/>
    <w:rsid w:val="00D67962"/>
    <w:rsid w:val="00FB53B0"/>
    <w:rsid w:val="00FE7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8801D"/>
  <w15:chartTrackingRefBased/>
  <w15:docId w15:val="{0AB5C975-51DB-4670-B621-AA43D31CC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3A57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Local\Microsoft\Office\16.0\DTS\en-IN%7bC412575C-5E9F-4840-A7D7-4F58E4DF360E%7d\%7b8E92CD39-B661-4160-9EDC-DD5634711488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4E49D09-AD22-4F1B-9A26-658013FC7F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{8E92CD39-B661-4160-9EDC-DD5634711488}tf02786999_win32.dotx</Template>
  <TotalTime>103</TotalTime>
  <Pages>9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charan prathi</dc:creator>
  <cp:keywords/>
  <dc:description/>
  <cp:lastModifiedBy>Ram charan prathi</cp:lastModifiedBy>
  <cp:revision>3</cp:revision>
  <dcterms:created xsi:type="dcterms:W3CDTF">2024-06-14T05:41:00Z</dcterms:created>
  <dcterms:modified xsi:type="dcterms:W3CDTF">2024-06-14T07:24:00Z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