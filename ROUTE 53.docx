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26F1A" w14:textId="1E4F3720" w:rsidR="00A9204E" w:rsidRDefault="00B304A8" w:rsidP="00B304A8">
      <w:pPr>
        <w:jc w:val="center"/>
        <w:rPr>
          <w:b/>
          <w:bCs/>
          <w:color w:val="535EC9"/>
          <w:sz w:val="48"/>
          <w:szCs w:val="48"/>
          <w:u w:val="single"/>
        </w:rPr>
      </w:pPr>
      <w:r w:rsidRPr="00B304A8">
        <w:rPr>
          <w:b/>
          <w:bCs/>
          <w:color w:val="535EC9"/>
          <w:sz w:val="48"/>
          <w:szCs w:val="48"/>
          <w:u w:val="single"/>
        </w:rPr>
        <w:t>ROUTE 53</w:t>
      </w:r>
    </w:p>
    <w:p w14:paraId="7BAD0710" w14:textId="44FBECA6" w:rsidR="00B304A8" w:rsidRDefault="00B304A8" w:rsidP="00B304A8">
      <w:pPr>
        <w:pStyle w:val="ListParagraph"/>
        <w:numPr>
          <w:ilvl w:val="0"/>
          <w:numId w:val="26"/>
        </w:numPr>
        <w:rPr>
          <w:b/>
          <w:bCs/>
          <w:sz w:val="28"/>
          <w:szCs w:val="28"/>
        </w:rPr>
      </w:pPr>
      <w:r>
        <w:rPr>
          <w:b/>
          <w:bCs/>
          <w:sz w:val="28"/>
          <w:szCs w:val="28"/>
        </w:rPr>
        <w:t>What is Route 53?</w:t>
      </w:r>
    </w:p>
    <w:p w14:paraId="49887C5A" w14:textId="7B185DEB" w:rsidR="00B304A8" w:rsidRDefault="00B304A8" w:rsidP="00B304A8">
      <w:pPr>
        <w:pStyle w:val="ListParagraph"/>
        <w:numPr>
          <w:ilvl w:val="0"/>
          <w:numId w:val="26"/>
        </w:numPr>
        <w:rPr>
          <w:b/>
          <w:bCs/>
          <w:sz w:val="28"/>
          <w:szCs w:val="28"/>
        </w:rPr>
      </w:pPr>
      <w:r>
        <w:rPr>
          <w:b/>
          <w:bCs/>
          <w:sz w:val="28"/>
          <w:szCs w:val="28"/>
        </w:rPr>
        <w:t>Hosted Zones</w:t>
      </w:r>
    </w:p>
    <w:p w14:paraId="59F09DD4" w14:textId="17CE012C" w:rsidR="00B304A8" w:rsidRDefault="00B304A8" w:rsidP="00B304A8">
      <w:pPr>
        <w:pStyle w:val="ListParagraph"/>
        <w:numPr>
          <w:ilvl w:val="0"/>
          <w:numId w:val="26"/>
        </w:numPr>
        <w:rPr>
          <w:b/>
          <w:bCs/>
          <w:sz w:val="28"/>
          <w:szCs w:val="28"/>
        </w:rPr>
      </w:pPr>
      <w:r>
        <w:rPr>
          <w:b/>
          <w:bCs/>
          <w:sz w:val="28"/>
          <w:szCs w:val="28"/>
        </w:rPr>
        <w:t>Custom Domain?</w:t>
      </w:r>
    </w:p>
    <w:p w14:paraId="571A2D61" w14:textId="163D6D07" w:rsidR="00B304A8" w:rsidRDefault="00B304A8" w:rsidP="00B304A8">
      <w:pPr>
        <w:pStyle w:val="ListParagraph"/>
        <w:numPr>
          <w:ilvl w:val="0"/>
          <w:numId w:val="26"/>
        </w:numPr>
        <w:rPr>
          <w:b/>
          <w:bCs/>
          <w:sz w:val="28"/>
          <w:szCs w:val="28"/>
        </w:rPr>
      </w:pPr>
      <w:r>
        <w:rPr>
          <w:b/>
          <w:bCs/>
          <w:sz w:val="28"/>
          <w:szCs w:val="28"/>
        </w:rPr>
        <w:t xml:space="preserve">Name Server, A record, CNAME, ALIAS </w:t>
      </w:r>
    </w:p>
    <w:p w14:paraId="1E08F1EE" w14:textId="06943F6B" w:rsidR="00B304A8" w:rsidRDefault="00B304A8" w:rsidP="00B304A8">
      <w:pPr>
        <w:pStyle w:val="ListParagraph"/>
        <w:numPr>
          <w:ilvl w:val="0"/>
          <w:numId w:val="26"/>
        </w:numPr>
        <w:rPr>
          <w:b/>
          <w:bCs/>
          <w:sz w:val="28"/>
          <w:szCs w:val="28"/>
        </w:rPr>
      </w:pPr>
      <w:r>
        <w:rPr>
          <w:b/>
          <w:bCs/>
          <w:sz w:val="28"/>
          <w:szCs w:val="28"/>
        </w:rPr>
        <w:t xml:space="preserve">1. Simple Routing </w:t>
      </w:r>
    </w:p>
    <w:p w14:paraId="58382108" w14:textId="334F33DF" w:rsidR="00B304A8" w:rsidRDefault="00B304A8" w:rsidP="00B304A8">
      <w:pPr>
        <w:pStyle w:val="ListParagraph"/>
        <w:numPr>
          <w:ilvl w:val="0"/>
          <w:numId w:val="26"/>
        </w:numPr>
        <w:rPr>
          <w:b/>
          <w:bCs/>
          <w:sz w:val="28"/>
          <w:szCs w:val="28"/>
        </w:rPr>
      </w:pPr>
      <w:r>
        <w:rPr>
          <w:b/>
          <w:bCs/>
          <w:sz w:val="28"/>
          <w:szCs w:val="28"/>
        </w:rPr>
        <w:t xml:space="preserve">2. Weighted Routing  </w:t>
      </w:r>
    </w:p>
    <w:p w14:paraId="62AC5ABE" w14:textId="540308C1" w:rsidR="00B304A8" w:rsidRDefault="00B304A8" w:rsidP="00B304A8">
      <w:pPr>
        <w:pStyle w:val="ListParagraph"/>
        <w:numPr>
          <w:ilvl w:val="0"/>
          <w:numId w:val="26"/>
        </w:numPr>
        <w:rPr>
          <w:b/>
          <w:bCs/>
          <w:sz w:val="28"/>
          <w:szCs w:val="28"/>
        </w:rPr>
      </w:pPr>
      <w:r>
        <w:rPr>
          <w:b/>
          <w:bCs/>
          <w:sz w:val="28"/>
          <w:szCs w:val="28"/>
        </w:rPr>
        <w:t xml:space="preserve">3. Geolocation Routing </w:t>
      </w:r>
    </w:p>
    <w:p w14:paraId="402D50F2" w14:textId="1E89921E" w:rsidR="00B304A8" w:rsidRDefault="00B304A8" w:rsidP="00B304A8">
      <w:pPr>
        <w:pStyle w:val="ListParagraph"/>
        <w:numPr>
          <w:ilvl w:val="0"/>
          <w:numId w:val="26"/>
        </w:numPr>
        <w:rPr>
          <w:b/>
          <w:bCs/>
          <w:sz w:val="28"/>
          <w:szCs w:val="28"/>
        </w:rPr>
      </w:pPr>
      <w:r>
        <w:rPr>
          <w:b/>
          <w:bCs/>
          <w:sz w:val="28"/>
          <w:szCs w:val="28"/>
        </w:rPr>
        <w:t xml:space="preserve">4. Failover Routing </w:t>
      </w:r>
    </w:p>
    <w:p w14:paraId="0521F736" w14:textId="77777777" w:rsidR="00B304A8" w:rsidRDefault="00B304A8" w:rsidP="00B304A8">
      <w:pPr>
        <w:pStyle w:val="ListParagraph"/>
        <w:ind w:left="1080"/>
        <w:rPr>
          <w:b/>
          <w:bCs/>
          <w:sz w:val="28"/>
          <w:szCs w:val="28"/>
        </w:rPr>
      </w:pPr>
    </w:p>
    <w:p w14:paraId="7973DF70" w14:textId="265C9D76" w:rsidR="00B304A8" w:rsidRDefault="00B304A8" w:rsidP="00B304A8">
      <w:pPr>
        <w:pStyle w:val="ListParagraph"/>
        <w:ind w:left="1080"/>
        <w:rPr>
          <w:b/>
          <w:bCs/>
          <w:sz w:val="28"/>
          <w:szCs w:val="28"/>
        </w:rPr>
      </w:pPr>
      <w:r>
        <w:rPr>
          <w:b/>
          <w:bCs/>
          <w:noProof/>
          <w:sz w:val="28"/>
          <w:szCs w:val="28"/>
        </w:rPr>
        <w:drawing>
          <wp:inline distT="0" distB="0" distL="0" distR="0" wp14:anchorId="4A11777B" wp14:editId="40695034">
            <wp:extent cx="3733800" cy="2025525"/>
            <wp:effectExtent l="0" t="0" r="0" b="0"/>
            <wp:docPr id="5360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0566" name="Picture 536080566"/>
                    <pic:cNvPicPr/>
                  </pic:nvPicPr>
                  <pic:blipFill>
                    <a:blip r:embed="rId9">
                      <a:extLst>
                        <a:ext uri="{28A0092B-C50C-407E-A947-70E740481C1C}">
                          <a14:useLocalDpi xmlns:a14="http://schemas.microsoft.com/office/drawing/2010/main" val="0"/>
                        </a:ext>
                      </a:extLst>
                    </a:blip>
                    <a:stretch>
                      <a:fillRect/>
                    </a:stretch>
                  </pic:blipFill>
                  <pic:spPr>
                    <a:xfrm>
                      <a:off x="0" y="0"/>
                      <a:ext cx="3744620" cy="2031394"/>
                    </a:xfrm>
                    <a:prstGeom prst="rect">
                      <a:avLst/>
                    </a:prstGeom>
                  </pic:spPr>
                </pic:pic>
              </a:graphicData>
            </a:graphic>
          </wp:inline>
        </w:drawing>
      </w:r>
    </w:p>
    <w:p w14:paraId="6DB48225" w14:textId="77777777" w:rsidR="00B304A8" w:rsidRDefault="00B304A8" w:rsidP="00B304A8">
      <w:pPr>
        <w:pStyle w:val="ListParagraph"/>
        <w:ind w:left="1080"/>
        <w:rPr>
          <w:b/>
          <w:bCs/>
          <w:sz w:val="28"/>
          <w:szCs w:val="28"/>
        </w:rPr>
      </w:pPr>
    </w:p>
    <w:p w14:paraId="136993F3" w14:textId="623168F7" w:rsidR="00B304A8" w:rsidRDefault="00B304A8" w:rsidP="00B304A8">
      <w:pPr>
        <w:pStyle w:val="ListParagraph"/>
        <w:numPr>
          <w:ilvl w:val="0"/>
          <w:numId w:val="26"/>
        </w:numPr>
        <w:rPr>
          <w:b/>
          <w:bCs/>
          <w:sz w:val="28"/>
          <w:szCs w:val="28"/>
        </w:rPr>
      </w:pPr>
      <w:r>
        <w:rPr>
          <w:b/>
          <w:bCs/>
          <w:sz w:val="28"/>
          <w:szCs w:val="28"/>
        </w:rPr>
        <w:t>What is Route53</w:t>
      </w:r>
    </w:p>
    <w:p w14:paraId="27E09238" w14:textId="563E58F6" w:rsidR="009B35E8" w:rsidRDefault="00B304A8" w:rsidP="00B304A8">
      <w:pPr>
        <w:pStyle w:val="ListParagraph"/>
        <w:ind w:left="1080"/>
        <w:rPr>
          <w:b/>
          <w:bCs/>
          <w:sz w:val="28"/>
          <w:szCs w:val="28"/>
        </w:rPr>
      </w:pPr>
      <w:proofErr w:type="spellStart"/>
      <w:r>
        <w:rPr>
          <w:b/>
          <w:bCs/>
          <w:sz w:val="28"/>
          <w:szCs w:val="28"/>
        </w:rPr>
        <w:t xml:space="preserve">When </w:t>
      </w:r>
      <w:r w:rsidR="0005410F">
        <w:rPr>
          <w:b/>
          <w:bCs/>
          <w:sz w:val="28"/>
          <w:szCs w:val="28"/>
        </w:rPr>
        <w:t>ever</w:t>
      </w:r>
      <w:proofErr w:type="spellEnd"/>
      <w:r w:rsidR="0005410F">
        <w:rPr>
          <w:b/>
          <w:bCs/>
          <w:sz w:val="28"/>
          <w:szCs w:val="28"/>
        </w:rPr>
        <w:t xml:space="preserve"> a user try to a website </w:t>
      </w:r>
      <w:proofErr w:type="gramStart"/>
      <w:r w:rsidR="0005410F">
        <w:rPr>
          <w:b/>
          <w:bCs/>
          <w:sz w:val="28"/>
          <w:szCs w:val="28"/>
        </w:rPr>
        <w:t>URL ,</w:t>
      </w:r>
      <w:proofErr w:type="gramEnd"/>
      <w:r w:rsidR="0005410F">
        <w:rPr>
          <w:b/>
          <w:bCs/>
          <w:sz w:val="28"/>
          <w:szCs w:val="28"/>
        </w:rPr>
        <w:t xml:space="preserve"> here its try to enter a web site </w:t>
      </w:r>
      <w:hyperlink r:id="rId10" w:history="1">
        <w:r w:rsidR="0005410F" w:rsidRPr="004010CB">
          <w:rPr>
            <w:rStyle w:val="Hyperlink"/>
            <w:b/>
            <w:bCs/>
            <w:sz w:val="28"/>
            <w:szCs w:val="28"/>
          </w:rPr>
          <w:t>https://loadec2.shop/</w:t>
        </w:r>
      </w:hyperlink>
      <w:r w:rsidR="0005410F">
        <w:rPr>
          <w:b/>
          <w:bCs/>
          <w:sz w:val="28"/>
          <w:szCs w:val="28"/>
        </w:rPr>
        <w:t xml:space="preserve"> </w:t>
      </w:r>
      <w:r w:rsidR="00142718">
        <w:rPr>
          <w:b/>
          <w:bCs/>
          <w:sz w:val="28"/>
          <w:szCs w:val="28"/>
        </w:rPr>
        <w:t xml:space="preserve"> as soon as the user enter the URL the domain go’s to the domain name system which is our Route53. So as soon as the request lands on our Route53 it tries to resolve that particular </w:t>
      </w:r>
      <w:proofErr w:type="gramStart"/>
      <w:r w:rsidR="00142718">
        <w:rPr>
          <w:b/>
          <w:bCs/>
          <w:sz w:val="28"/>
          <w:szCs w:val="28"/>
        </w:rPr>
        <w:t>request</w:t>
      </w:r>
      <w:r w:rsidR="009B35E8">
        <w:rPr>
          <w:b/>
          <w:bCs/>
          <w:sz w:val="28"/>
          <w:szCs w:val="28"/>
        </w:rPr>
        <w:t>’s</w:t>
      </w:r>
      <w:proofErr w:type="gramEnd"/>
      <w:r w:rsidR="00142718">
        <w:rPr>
          <w:b/>
          <w:bCs/>
          <w:sz w:val="28"/>
          <w:szCs w:val="28"/>
        </w:rPr>
        <w:t xml:space="preserve"> based on the name server settings</w:t>
      </w:r>
      <w:r w:rsidR="009B35E8">
        <w:rPr>
          <w:b/>
          <w:bCs/>
          <w:sz w:val="28"/>
          <w:szCs w:val="28"/>
        </w:rPr>
        <w:t>.</w:t>
      </w:r>
    </w:p>
    <w:p w14:paraId="114C996D" w14:textId="4BA16391" w:rsidR="00B304A8" w:rsidRDefault="00142718" w:rsidP="009B35E8">
      <w:pPr>
        <w:pStyle w:val="ListParagraph"/>
        <w:numPr>
          <w:ilvl w:val="0"/>
          <w:numId w:val="26"/>
        </w:numPr>
        <w:rPr>
          <w:b/>
          <w:bCs/>
          <w:sz w:val="28"/>
          <w:szCs w:val="28"/>
        </w:rPr>
      </w:pPr>
      <w:r>
        <w:rPr>
          <w:b/>
          <w:bCs/>
          <w:sz w:val="28"/>
          <w:szCs w:val="28"/>
        </w:rPr>
        <w:t xml:space="preserve"> once it resolve that request is forwarded to particular resource which has been configured into our AWS environment so that request forwarding is happening with the a record so we configure two things into Route53 which is the name server record for resolving the domain then the A record or the c name record for forwarding the request to the particular</w:t>
      </w:r>
      <w:r w:rsidR="0027086F">
        <w:rPr>
          <w:b/>
          <w:bCs/>
          <w:sz w:val="28"/>
          <w:szCs w:val="28"/>
        </w:rPr>
        <w:t xml:space="preserve"> resource so here I’m taking an ec2 instance but in AWS you can have a multiple instances or multiple different resources running behind the scenes so you can serve the same request either with EC2 instance or either with the </w:t>
      </w:r>
      <w:proofErr w:type="spellStart"/>
      <w:r w:rsidR="0027086F">
        <w:rPr>
          <w:b/>
          <w:bCs/>
          <w:sz w:val="28"/>
          <w:szCs w:val="28"/>
        </w:rPr>
        <w:t>Fargate</w:t>
      </w:r>
      <w:proofErr w:type="spellEnd"/>
      <w:r w:rsidR="0027086F">
        <w:rPr>
          <w:b/>
          <w:bCs/>
          <w:sz w:val="28"/>
          <w:szCs w:val="28"/>
        </w:rPr>
        <w:t xml:space="preserve"> or you can also serve it </w:t>
      </w:r>
      <w:r w:rsidR="0027086F">
        <w:rPr>
          <w:b/>
          <w:bCs/>
          <w:sz w:val="28"/>
          <w:szCs w:val="28"/>
        </w:rPr>
        <w:lastRenderedPageBreak/>
        <w:t>with the ECS services or also you can run Kubernetes cluster behind the scene.</w:t>
      </w:r>
    </w:p>
    <w:p w14:paraId="34DE1770" w14:textId="5AA70E2A" w:rsidR="0027086F" w:rsidRDefault="0027086F" w:rsidP="00B304A8">
      <w:pPr>
        <w:pStyle w:val="ListParagraph"/>
        <w:ind w:left="1080"/>
        <w:rPr>
          <w:b/>
          <w:bCs/>
          <w:sz w:val="28"/>
          <w:szCs w:val="28"/>
        </w:rPr>
      </w:pPr>
      <w:r>
        <w:rPr>
          <w:b/>
          <w:bCs/>
          <w:noProof/>
          <w:sz w:val="28"/>
          <w:szCs w:val="28"/>
        </w:rPr>
        <w:drawing>
          <wp:inline distT="0" distB="0" distL="0" distR="0" wp14:anchorId="19A25F5A" wp14:editId="34C73E1F">
            <wp:extent cx="3779520" cy="2097569"/>
            <wp:effectExtent l="0" t="0" r="0" b="0"/>
            <wp:docPr id="769461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61001" name="Picture 769461001"/>
                    <pic:cNvPicPr/>
                  </pic:nvPicPr>
                  <pic:blipFill>
                    <a:blip r:embed="rId11">
                      <a:extLst>
                        <a:ext uri="{28A0092B-C50C-407E-A947-70E740481C1C}">
                          <a14:useLocalDpi xmlns:a14="http://schemas.microsoft.com/office/drawing/2010/main" val="0"/>
                        </a:ext>
                      </a:extLst>
                    </a:blip>
                    <a:stretch>
                      <a:fillRect/>
                    </a:stretch>
                  </pic:blipFill>
                  <pic:spPr>
                    <a:xfrm>
                      <a:off x="0" y="0"/>
                      <a:ext cx="3785072" cy="2100650"/>
                    </a:xfrm>
                    <a:prstGeom prst="rect">
                      <a:avLst/>
                    </a:prstGeom>
                  </pic:spPr>
                </pic:pic>
              </a:graphicData>
            </a:graphic>
          </wp:inline>
        </w:drawing>
      </w:r>
    </w:p>
    <w:p w14:paraId="12EC8DA5" w14:textId="77777777" w:rsidR="0027086F" w:rsidRDefault="0027086F" w:rsidP="00B304A8">
      <w:pPr>
        <w:pStyle w:val="ListParagraph"/>
        <w:ind w:left="1080"/>
        <w:rPr>
          <w:b/>
          <w:bCs/>
          <w:sz w:val="28"/>
          <w:szCs w:val="28"/>
        </w:rPr>
      </w:pPr>
    </w:p>
    <w:p w14:paraId="6F98096D" w14:textId="77777777" w:rsidR="004723B4" w:rsidRDefault="0027086F" w:rsidP="0027086F">
      <w:pPr>
        <w:pStyle w:val="ListParagraph"/>
        <w:numPr>
          <w:ilvl w:val="0"/>
          <w:numId w:val="26"/>
        </w:numPr>
        <w:rPr>
          <w:b/>
          <w:bCs/>
          <w:sz w:val="28"/>
          <w:szCs w:val="28"/>
        </w:rPr>
      </w:pPr>
      <w:r>
        <w:rPr>
          <w:b/>
          <w:bCs/>
          <w:sz w:val="28"/>
          <w:szCs w:val="28"/>
        </w:rPr>
        <w:t xml:space="preserve">You need to set our A record or C name properly so that your request will be served </w:t>
      </w:r>
      <w:r w:rsidR="004723B4">
        <w:rPr>
          <w:b/>
          <w:bCs/>
          <w:sz w:val="28"/>
          <w:szCs w:val="28"/>
        </w:rPr>
        <w:t xml:space="preserve">back properly </w:t>
      </w:r>
    </w:p>
    <w:p w14:paraId="3FECA238" w14:textId="77777777" w:rsidR="004723B4" w:rsidRDefault="004723B4" w:rsidP="004723B4">
      <w:pPr>
        <w:rPr>
          <w:b/>
          <w:bCs/>
          <w:sz w:val="28"/>
          <w:szCs w:val="28"/>
        </w:rPr>
      </w:pPr>
    </w:p>
    <w:p w14:paraId="5BE6C0E7" w14:textId="3A0EE3A8" w:rsidR="004723B4" w:rsidRDefault="004723B4" w:rsidP="004723B4">
      <w:pPr>
        <w:jc w:val="center"/>
        <w:rPr>
          <w:b/>
          <w:bCs/>
          <w:sz w:val="48"/>
          <w:szCs w:val="48"/>
          <w:u w:val="single"/>
        </w:rPr>
      </w:pPr>
      <w:r>
        <w:rPr>
          <w:b/>
          <w:bCs/>
          <w:sz w:val="48"/>
          <w:szCs w:val="48"/>
          <w:u w:val="single"/>
        </w:rPr>
        <w:t>Setting of Route 53</w:t>
      </w:r>
    </w:p>
    <w:p w14:paraId="1F4BF7DA" w14:textId="3A5B312B" w:rsidR="004723B4" w:rsidRDefault="004723B4" w:rsidP="004723B4">
      <w:pPr>
        <w:pStyle w:val="ListParagraph"/>
        <w:numPr>
          <w:ilvl w:val="0"/>
          <w:numId w:val="26"/>
        </w:numPr>
        <w:rPr>
          <w:b/>
          <w:bCs/>
          <w:sz w:val="28"/>
          <w:szCs w:val="28"/>
        </w:rPr>
      </w:pPr>
      <w:r>
        <w:rPr>
          <w:b/>
          <w:bCs/>
          <w:sz w:val="28"/>
          <w:szCs w:val="28"/>
        </w:rPr>
        <w:t xml:space="preserve">Before we </w:t>
      </w:r>
      <w:proofErr w:type="gramStart"/>
      <w:r w:rsidR="00BB562D">
        <w:rPr>
          <w:b/>
          <w:bCs/>
          <w:sz w:val="28"/>
          <w:szCs w:val="28"/>
        </w:rPr>
        <w:t>proceed</w:t>
      </w:r>
      <w:proofErr w:type="gramEnd"/>
      <w:r w:rsidR="00BB562D">
        <w:rPr>
          <w:b/>
          <w:bCs/>
          <w:sz w:val="28"/>
          <w:szCs w:val="28"/>
        </w:rPr>
        <w:t xml:space="preserve"> I would like to show you the settings which is of our Route53hosted Zone </w:t>
      </w:r>
    </w:p>
    <w:p w14:paraId="647CC43B" w14:textId="77777777" w:rsidR="00BB562D" w:rsidRDefault="00BB562D" w:rsidP="00BB562D">
      <w:pPr>
        <w:pStyle w:val="ListParagraph"/>
        <w:ind w:left="1080"/>
        <w:rPr>
          <w:b/>
          <w:bCs/>
          <w:sz w:val="28"/>
          <w:szCs w:val="28"/>
        </w:rPr>
      </w:pPr>
    </w:p>
    <w:p w14:paraId="333831DE" w14:textId="127DF02B" w:rsidR="00BB562D" w:rsidRDefault="00BB562D" w:rsidP="00BB562D">
      <w:pPr>
        <w:pStyle w:val="ListParagraph"/>
        <w:ind w:left="1080"/>
        <w:rPr>
          <w:b/>
          <w:bCs/>
          <w:sz w:val="28"/>
          <w:szCs w:val="28"/>
        </w:rPr>
      </w:pPr>
      <w:r>
        <w:rPr>
          <w:b/>
          <w:bCs/>
          <w:noProof/>
          <w:sz w:val="28"/>
          <w:szCs w:val="28"/>
        </w:rPr>
        <w:drawing>
          <wp:inline distT="0" distB="0" distL="0" distR="0" wp14:anchorId="04735387" wp14:editId="3CA83AFB">
            <wp:extent cx="5318760" cy="1641087"/>
            <wp:effectExtent l="0" t="0" r="0" b="0"/>
            <wp:docPr id="597915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5197" name="Picture 5979151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9580" cy="1644426"/>
                    </a:xfrm>
                    <a:prstGeom prst="rect">
                      <a:avLst/>
                    </a:prstGeom>
                  </pic:spPr>
                </pic:pic>
              </a:graphicData>
            </a:graphic>
          </wp:inline>
        </w:drawing>
      </w:r>
    </w:p>
    <w:p w14:paraId="6BA5E08B" w14:textId="77777777" w:rsidR="00BB562D" w:rsidRDefault="00BB562D" w:rsidP="00BB562D">
      <w:pPr>
        <w:pStyle w:val="ListParagraph"/>
        <w:ind w:left="1080"/>
        <w:rPr>
          <w:b/>
          <w:bCs/>
          <w:sz w:val="28"/>
          <w:szCs w:val="28"/>
        </w:rPr>
      </w:pPr>
    </w:p>
    <w:p w14:paraId="0075D260" w14:textId="1837DB29" w:rsidR="00A510B0" w:rsidRPr="00A510B0" w:rsidRDefault="00BB562D" w:rsidP="00A510B0">
      <w:pPr>
        <w:pStyle w:val="ListParagraph"/>
        <w:numPr>
          <w:ilvl w:val="0"/>
          <w:numId w:val="26"/>
        </w:numPr>
        <w:rPr>
          <w:b/>
          <w:bCs/>
          <w:sz w:val="28"/>
          <w:szCs w:val="28"/>
        </w:rPr>
      </w:pPr>
      <w:r>
        <w:rPr>
          <w:b/>
          <w:bCs/>
          <w:sz w:val="28"/>
          <w:szCs w:val="28"/>
        </w:rPr>
        <w:t>So here you can see this is my loadec2.sh</w:t>
      </w:r>
      <w:r w:rsidR="000D225E">
        <w:rPr>
          <w:b/>
          <w:bCs/>
          <w:sz w:val="28"/>
          <w:szCs w:val="28"/>
        </w:rPr>
        <w:t xml:space="preserve"> hosted zone which I have created into Route53 which you can see over  here and these are the settings which own Domain which is loadec2.shop so here you can see there are three types of routing  A record and the NS as nameserver also the SOA  but we are more consider for nameserver </w:t>
      </w:r>
      <w:r w:rsidR="000767D7">
        <w:rPr>
          <w:b/>
          <w:bCs/>
          <w:sz w:val="28"/>
          <w:szCs w:val="28"/>
        </w:rPr>
        <w:t xml:space="preserve">record is responsible for resolving your domain so whenever a user center loadec2.shop then these name server settings will help is to resolve the request which is our given by AWS and this is the A record which </w:t>
      </w:r>
      <w:r w:rsidR="000767D7">
        <w:rPr>
          <w:b/>
          <w:bCs/>
          <w:sz w:val="28"/>
          <w:szCs w:val="28"/>
        </w:rPr>
        <w:lastRenderedPageBreak/>
        <w:t xml:space="preserve">will help us to redirect the request </w:t>
      </w:r>
      <w:r w:rsidR="003454FB">
        <w:rPr>
          <w:b/>
          <w:bCs/>
          <w:sz w:val="28"/>
          <w:szCs w:val="28"/>
        </w:rPr>
        <w:t xml:space="preserve">to either ec2 instance to </w:t>
      </w:r>
      <w:proofErr w:type="spellStart"/>
      <w:r w:rsidR="003454FB">
        <w:rPr>
          <w:b/>
          <w:bCs/>
          <w:sz w:val="28"/>
          <w:szCs w:val="28"/>
        </w:rPr>
        <w:t>farget</w:t>
      </w:r>
      <w:proofErr w:type="spellEnd"/>
      <w:r w:rsidR="003454FB">
        <w:rPr>
          <w:b/>
          <w:bCs/>
          <w:sz w:val="28"/>
          <w:szCs w:val="28"/>
        </w:rPr>
        <w:t xml:space="preserve"> service to lambda to API Gateway or any other resource so this </w:t>
      </w:r>
      <w:r w:rsidR="00573F2C">
        <w:rPr>
          <w:b/>
          <w:bCs/>
          <w:sz w:val="28"/>
          <w:szCs w:val="28"/>
        </w:rPr>
        <w:t xml:space="preserve">A record we will be creating multiple time during the demo so this is how our hostage Zone look like now a little bit more knowledgeable about Route53 so the first thing is to create  our Route53 hosted Zone. </w:t>
      </w:r>
    </w:p>
    <w:p w14:paraId="20300165" w14:textId="77777777" w:rsidR="00A510B0" w:rsidRDefault="00A510B0" w:rsidP="00A510B0">
      <w:pPr>
        <w:pStyle w:val="ListParagraph"/>
        <w:ind w:left="1080"/>
        <w:rPr>
          <w:b/>
          <w:bCs/>
          <w:sz w:val="28"/>
          <w:szCs w:val="28"/>
        </w:rPr>
      </w:pPr>
    </w:p>
    <w:p w14:paraId="552BEC24" w14:textId="22C5FAB7" w:rsidR="00A510B0" w:rsidRDefault="00A510B0" w:rsidP="00A510B0">
      <w:pPr>
        <w:pStyle w:val="ListParagraph"/>
        <w:ind w:left="1080"/>
        <w:rPr>
          <w:b/>
          <w:bCs/>
          <w:sz w:val="28"/>
          <w:szCs w:val="28"/>
        </w:rPr>
      </w:pPr>
      <w:r>
        <w:rPr>
          <w:b/>
          <w:bCs/>
          <w:noProof/>
          <w:sz w:val="28"/>
          <w:szCs w:val="28"/>
        </w:rPr>
        <w:drawing>
          <wp:inline distT="0" distB="0" distL="0" distR="0" wp14:anchorId="4D017A90" wp14:editId="2B276E7A">
            <wp:extent cx="4998491" cy="4549140"/>
            <wp:effectExtent l="0" t="0" r="0" b="3810"/>
            <wp:docPr id="792737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37100" name="Picture 792737100"/>
                    <pic:cNvPicPr/>
                  </pic:nvPicPr>
                  <pic:blipFill>
                    <a:blip r:embed="rId13">
                      <a:extLst>
                        <a:ext uri="{28A0092B-C50C-407E-A947-70E740481C1C}">
                          <a14:useLocalDpi xmlns:a14="http://schemas.microsoft.com/office/drawing/2010/main" val="0"/>
                        </a:ext>
                      </a:extLst>
                    </a:blip>
                    <a:stretch>
                      <a:fillRect/>
                    </a:stretch>
                  </pic:blipFill>
                  <pic:spPr>
                    <a:xfrm>
                      <a:off x="0" y="0"/>
                      <a:ext cx="5008842" cy="4558560"/>
                    </a:xfrm>
                    <a:prstGeom prst="rect">
                      <a:avLst/>
                    </a:prstGeom>
                  </pic:spPr>
                </pic:pic>
              </a:graphicData>
            </a:graphic>
          </wp:inline>
        </w:drawing>
      </w:r>
    </w:p>
    <w:p w14:paraId="3BBC65C1" w14:textId="6763C03E" w:rsidR="0027086F" w:rsidRDefault="00A510B0" w:rsidP="006E0AAD">
      <w:pPr>
        <w:pStyle w:val="ListParagraph"/>
        <w:numPr>
          <w:ilvl w:val="0"/>
          <w:numId w:val="26"/>
        </w:numPr>
        <w:rPr>
          <w:b/>
          <w:bCs/>
          <w:sz w:val="28"/>
          <w:szCs w:val="28"/>
        </w:rPr>
      </w:pPr>
      <w:r w:rsidRPr="006E0AAD">
        <w:rPr>
          <w:b/>
          <w:bCs/>
          <w:sz w:val="28"/>
          <w:szCs w:val="28"/>
        </w:rPr>
        <w:t xml:space="preserve">We </w:t>
      </w:r>
      <w:proofErr w:type="gramStart"/>
      <w:r w:rsidRPr="006E0AAD">
        <w:rPr>
          <w:b/>
          <w:bCs/>
          <w:sz w:val="28"/>
          <w:szCs w:val="28"/>
        </w:rPr>
        <w:t>have to</w:t>
      </w:r>
      <w:proofErr w:type="gramEnd"/>
      <w:r w:rsidRPr="006E0AAD">
        <w:rPr>
          <w:b/>
          <w:bCs/>
          <w:sz w:val="28"/>
          <w:szCs w:val="28"/>
        </w:rPr>
        <w:t xml:space="preserve"> select the public hosted zone to point our public domain to this particular Route53 name server settings so that’s</w:t>
      </w:r>
      <w:r w:rsidR="00C36B83" w:rsidRPr="006E0AAD">
        <w:rPr>
          <w:b/>
          <w:bCs/>
          <w:sz w:val="28"/>
          <w:szCs w:val="28"/>
        </w:rPr>
        <w:t xml:space="preserve"> why I’m keeping this as a public hosted zone after that click on create hosted zone as soon as it will be ready </w:t>
      </w:r>
    </w:p>
    <w:p w14:paraId="50CE5015" w14:textId="77777777" w:rsidR="006E0AAD" w:rsidRPr="006E0AAD" w:rsidRDefault="006E0AAD" w:rsidP="006E0AAD">
      <w:pPr>
        <w:pStyle w:val="ListParagraph"/>
        <w:ind w:left="1080"/>
        <w:rPr>
          <w:b/>
          <w:bCs/>
          <w:sz w:val="28"/>
          <w:szCs w:val="28"/>
        </w:rPr>
      </w:pPr>
    </w:p>
    <w:p w14:paraId="2C522356" w14:textId="2189778F" w:rsidR="0027086F" w:rsidRDefault="00C36B83" w:rsidP="00B304A8">
      <w:pPr>
        <w:pStyle w:val="ListParagraph"/>
        <w:ind w:left="1080"/>
        <w:rPr>
          <w:b/>
          <w:bCs/>
          <w:sz w:val="28"/>
          <w:szCs w:val="28"/>
        </w:rPr>
      </w:pPr>
      <w:r>
        <w:rPr>
          <w:b/>
          <w:bCs/>
          <w:noProof/>
          <w:sz w:val="28"/>
          <w:szCs w:val="28"/>
        </w:rPr>
        <w:lastRenderedPageBreak/>
        <w:drawing>
          <wp:inline distT="0" distB="0" distL="0" distR="0" wp14:anchorId="31BC71B5" wp14:editId="04CF42F9">
            <wp:extent cx="5066758" cy="1623060"/>
            <wp:effectExtent l="0" t="0" r="635" b="0"/>
            <wp:docPr id="21025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38" name="Picture 210251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9010" cy="1633391"/>
                    </a:xfrm>
                    <a:prstGeom prst="rect">
                      <a:avLst/>
                    </a:prstGeom>
                  </pic:spPr>
                </pic:pic>
              </a:graphicData>
            </a:graphic>
          </wp:inline>
        </w:drawing>
      </w:r>
    </w:p>
    <w:p w14:paraId="150B9A00" w14:textId="77777777" w:rsidR="00367027" w:rsidRDefault="00C36B83" w:rsidP="00C36B83">
      <w:pPr>
        <w:pStyle w:val="ListParagraph"/>
        <w:numPr>
          <w:ilvl w:val="0"/>
          <w:numId w:val="26"/>
        </w:numPr>
        <w:rPr>
          <w:b/>
          <w:bCs/>
          <w:sz w:val="28"/>
          <w:szCs w:val="28"/>
        </w:rPr>
      </w:pPr>
      <w:r>
        <w:rPr>
          <w:b/>
          <w:bCs/>
          <w:sz w:val="28"/>
          <w:szCs w:val="28"/>
        </w:rPr>
        <w:t xml:space="preserve">These are the name server system settings which are available from the AWS Route53 and these are really important to point your domain </w:t>
      </w:r>
      <w:r w:rsidR="00367027" w:rsidRPr="00367027">
        <w:rPr>
          <w:b/>
          <w:bCs/>
          <w:sz w:val="28"/>
          <w:szCs w:val="28"/>
        </w:rPr>
        <w:sym w:font="Wingdings" w:char="F0E0"/>
      </w:r>
      <w:r>
        <w:rPr>
          <w:b/>
          <w:bCs/>
          <w:sz w:val="28"/>
          <w:szCs w:val="28"/>
        </w:rPr>
        <w:t>I’ll show you like how you like how I have pointe</w:t>
      </w:r>
      <w:r w:rsidR="006E0AAD">
        <w:rPr>
          <w:b/>
          <w:bCs/>
          <w:sz w:val="28"/>
          <w:szCs w:val="28"/>
        </w:rPr>
        <w:t xml:space="preserve">d my own domain with these settings, first settings which </w:t>
      </w:r>
      <w:proofErr w:type="gramStart"/>
      <w:r w:rsidR="006E0AAD">
        <w:rPr>
          <w:b/>
          <w:bCs/>
          <w:sz w:val="28"/>
          <w:szCs w:val="28"/>
        </w:rPr>
        <w:t>you</w:t>
      </w:r>
      <w:proofErr w:type="gramEnd"/>
      <w:r w:rsidR="006E0AAD">
        <w:rPr>
          <w:b/>
          <w:bCs/>
          <w:sz w:val="28"/>
          <w:szCs w:val="28"/>
        </w:rPr>
        <w:t xml:space="preserve"> ness to keep in mind which is a name server setting and SOA is not going to pretty much but we will be focusing on the name server. </w:t>
      </w:r>
    </w:p>
    <w:p w14:paraId="3C9A7D6D" w14:textId="1F8E0593" w:rsidR="00564230" w:rsidRDefault="006E0AAD" w:rsidP="00C36B83">
      <w:pPr>
        <w:pStyle w:val="ListParagraph"/>
        <w:numPr>
          <w:ilvl w:val="0"/>
          <w:numId w:val="26"/>
        </w:numPr>
        <w:rPr>
          <w:b/>
          <w:bCs/>
          <w:sz w:val="28"/>
          <w:szCs w:val="28"/>
        </w:rPr>
      </w:pPr>
      <w:r>
        <w:rPr>
          <w:b/>
          <w:bCs/>
          <w:sz w:val="28"/>
          <w:szCs w:val="28"/>
        </w:rPr>
        <w:t xml:space="preserve">I will show the Domain </w:t>
      </w:r>
      <w:r w:rsidR="00756708">
        <w:rPr>
          <w:b/>
          <w:bCs/>
          <w:sz w:val="28"/>
          <w:szCs w:val="28"/>
        </w:rPr>
        <w:t xml:space="preserve">which I have purchased this </w:t>
      </w:r>
      <w:proofErr w:type="gramStart"/>
      <w:r w:rsidR="00756708">
        <w:rPr>
          <w:b/>
          <w:bCs/>
          <w:sz w:val="28"/>
          <w:szCs w:val="28"/>
        </w:rPr>
        <w:t>particular domain</w:t>
      </w:r>
      <w:proofErr w:type="gramEnd"/>
      <w:r w:rsidR="00756708">
        <w:rPr>
          <w:b/>
          <w:bCs/>
          <w:sz w:val="28"/>
          <w:szCs w:val="28"/>
        </w:rPr>
        <w:t xml:space="preserve"> so this are the first we need to purchase a domain and need to create a hosted zone for that particular domain in </w:t>
      </w:r>
      <w:proofErr w:type="spellStart"/>
      <w:r w:rsidR="00756708">
        <w:rPr>
          <w:b/>
          <w:bCs/>
          <w:sz w:val="28"/>
          <w:szCs w:val="28"/>
        </w:rPr>
        <w:t>AWS.So</w:t>
      </w:r>
      <w:proofErr w:type="spellEnd"/>
      <w:r w:rsidR="00756708">
        <w:rPr>
          <w:b/>
          <w:bCs/>
          <w:sz w:val="28"/>
          <w:szCs w:val="28"/>
        </w:rPr>
        <w:t xml:space="preserve"> the second part which we have already created the hosted zone for that Domain. You can purchase the domain from godaddy.com </w:t>
      </w:r>
      <w:r w:rsidR="00F65161">
        <w:rPr>
          <w:b/>
          <w:bCs/>
          <w:sz w:val="28"/>
          <w:szCs w:val="28"/>
        </w:rPr>
        <w:t xml:space="preserve">available in the market so you can just purchase the </w:t>
      </w:r>
      <w:r w:rsidR="00590664">
        <w:rPr>
          <w:b/>
          <w:bCs/>
          <w:sz w:val="28"/>
          <w:szCs w:val="28"/>
        </w:rPr>
        <w:t>domain from those services all right.</w:t>
      </w:r>
    </w:p>
    <w:p w14:paraId="6B6E9170" w14:textId="5C6C2A2A" w:rsidR="00C36B83" w:rsidRDefault="00590664" w:rsidP="00C36B83">
      <w:pPr>
        <w:pStyle w:val="ListParagraph"/>
        <w:numPr>
          <w:ilvl w:val="0"/>
          <w:numId w:val="26"/>
        </w:numPr>
        <w:rPr>
          <w:b/>
          <w:bCs/>
          <w:sz w:val="28"/>
          <w:szCs w:val="28"/>
        </w:rPr>
      </w:pPr>
      <w:r>
        <w:rPr>
          <w:b/>
          <w:bCs/>
          <w:sz w:val="28"/>
          <w:szCs w:val="28"/>
        </w:rPr>
        <w:t xml:space="preserve"> Then we need to configure the domain between AWS Route53 &amp; DNS record</w:t>
      </w:r>
      <w:r w:rsidR="00756708">
        <w:rPr>
          <w:b/>
          <w:bCs/>
          <w:sz w:val="28"/>
          <w:szCs w:val="28"/>
        </w:rPr>
        <w:t xml:space="preserve"> </w:t>
      </w:r>
      <w:r w:rsidR="00F9163D">
        <w:rPr>
          <w:b/>
          <w:bCs/>
          <w:sz w:val="28"/>
          <w:szCs w:val="28"/>
        </w:rPr>
        <w:t xml:space="preserve">because if you misconfigure </w:t>
      </w:r>
      <w:r w:rsidR="00B04C7B">
        <w:rPr>
          <w:b/>
          <w:bCs/>
          <w:sz w:val="28"/>
          <w:szCs w:val="28"/>
        </w:rPr>
        <w:t>these records then domain name settings will not work</w:t>
      </w:r>
      <w:r w:rsidR="00DB3A53">
        <w:rPr>
          <w:b/>
          <w:bCs/>
          <w:sz w:val="28"/>
          <w:szCs w:val="28"/>
        </w:rPr>
        <w:t>.</w:t>
      </w:r>
    </w:p>
    <w:p w14:paraId="305F12FB" w14:textId="77777777" w:rsidR="00DB3A53" w:rsidRDefault="00DB3A53" w:rsidP="00DB3A53">
      <w:pPr>
        <w:pStyle w:val="ListParagraph"/>
        <w:ind w:left="1080"/>
        <w:rPr>
          <w:b/>
          <w:bCs/>
          <w:sz w:val="28"/>
          <w:szCs w:val="28"/>
        </w:rPr>
      </w:pPr>
    </w:p>
    <w:p w14:paraId="50E96E2E" w14:textId="4A67F03D" w:rsidR="00DB3A53" w:rsidRDefault="00DB3A53" w:rsidP="00DB3A53">
      <w:pPr>
        <w:pStyle w:val="ListParagraph"/>
        <w:ind w:left="1080"/>
        <w:rPr>
          <w:b/>
          <w:bCs/>
          <w:sz w:val="28"/>
          <w:szCs w:val="28"/>
        </w:rPr>
      </w:pPr>
      <w:r>
        <w:rPr>
          <w:b/>
          <w:bCs/>
          <w:noProof/>
          <w:sz w:val="28"/>
          <w:szCs w:val="28"/>
        </w:rPr>
        <w:drawing>
          <wp:inline distT="0" distB="0" distL="0" distR="0" wp14:anchorId="03566E62" wp14:editId="6D17947C">
            <wp:extent cx="5074920" cy="2731023"/>
            <wp:effectExtent l="0" t="0" r="0" b="0"/>
            <wp:docPr id="1510819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9989" name="Picture 15108199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0250" cy="2739273"/>
                    </a:xfrm>
                    <a:prstGeom prst="rect">
                      <a:avLst/>
                    </a:prstGeom>
                  </pic:spPr>
                </pic:pic>
              </a:graphicData>
            </a:graphic>
          </wp:inline>
        </w:drawing>
      </w:r>
      <w:r>
        <w:rPr>
          <w:b/>
          <w:bCs/>
          <w:sz w:val="28"/>
          <w:szCs w:val="28"/>
        </w:rPr>
        <w:t xml:space="preserve"> </w:t>
      </w:r>
    </w:p>
    <w:p w14:paraId="38B83D12" w14:textId="26789638" w:rsidR="00564230" w:rsidRDefault="00DB3A53" w:rsidP="00DB3A53">
      <w:pPr>
        <w:pStyle w:val="ListParagraph"/>
        <w:numPr>
          <w:ilvl w:val="0"/>
          <w:numId w:val="26"/>
        </w:numPr>
        <w:rPr>
          <w:b/>
          <w:bCs/>
          <w:sz w:val="28"/>
          <w:szCs w:val="28"/>
        </w:rPr>
      </w:pPr>
      <w:r>
        <w:rPr>
          <w:b/>
          <w:bCs/>
          <w:sz w:val="28"/>
          <w:szCs w:val="28"/>
        </w:rPr>
        <w:lastRenderedPageBreak/>
        <w:t xml:space="preserve">Here we have the domain default domain name servers in the Godaddy.com, </w:t>
      </w:r>
      <w:proofErr w:type="gramStart"/>
      <w:r>
        <w:rPr>
          <w:b/>
          <w:bCs/>
          <w:sz w:val="28"/>
          <w:szCs w:val="28"/>
        </w:rPr>
        <w:t>this</w:t>
      </w:r>
      <w:proofErr w:type="gramEnd"/>
      <w:r>
        <w:rPr>
          <w:b/>
          <w:bCs/>
          <w:sz w:val="28"/>
          <w:szCs w:val="28"/>
        </w:rPr>
        <w:t xml:space="preserve"> are the name server settings which we have to change by the Route53 nameserver when you are trying to host somewhere but we are </w:t>
      </w:r>
      <w:r w:rsidR="0060435D">
        <w:rPr>
          <w:b/>
          <w:bCs/>
          <w:sz w:val="28"/>
          <w:szCs w:val="28"/>
        </w:rPr>
        <w:t>using the AWS</w:t>
      </w:r>
      <w:r w:rsidR="00564230">
        <w:rPr>
          <w:b/>
          <w:bCs/>
          <w:sz w:val="28"/>
          <w:szCs w:val="28"/>
        </w:rPr>
        <w:t>.</w:t>
      </w:r>
    </w:p>
    <w:p w14:paraId="6E1C2113" w14:textId="222D2384" w:rsidR="00DB3A53" w:rsidRDefault="0060435D" w:rsidP="00DB3A53">
      <w:pPr>
        <w:pStyle w:val="ListParagraph"/>
        <w:numPr>
          <w:ilvl w:val="0"/>
          <w:numId w:val="26"/>
        </w:numPr>
        <w:rPr>
          <w:b/>
          <w:bCs/>
          <w:sz w:val="28"/>
          <w:szCs w:val="28"/>
        </w:rPr>
      </w:pPr>
      <w:r>
        <w:rPr>
          <w:b/>
          <w:bCs/>
          <w:sz w:val="28"/>
          <w:szCs w:val="28"/>
        </w:rPr>
        <w:t xml:space="preserve"> AWS is </w:t>
      </w:r>
      <w:proofErr w:type="gramStart"/>
      <w:r>
        <w:rPr>
          <w:b/>
          <w:bCs/>
          <w:sz w:val="28"/>
          <w:szCs w:val="28"/>
        </w:rPr>
        <w:t>provides</w:t>
      </w:r>
      <w:proofErr w:type="gramEnd"/>
      <w:r>
        <w:rPr>
          <w:b/>
          <w:bCs/>
          <w:sz w:val="28"/>
          <w:szCs w:val="28"/>
        </w:rPr>
        <w:t xml:space="preserve"> their own name server settings. Now you will be using the name server setting of your AWS not from the google domain, godaddy.com </w:t>
      </w:r>
      <w:proofErr w:type="spellStart"/>
      <w:r>
        <w:rPr>
          <w:b/>
          <w:bCs/>
          <w:sz w:val="28"/>
          <w:szCs w:val="28"/>
        </w:rPr>
        <w:t>etc</w:t>
      </w:r>
      <w:proofErr w:type="spellEnd"/>
    </w:p>
    <w:p w14:paraId="77893CDB" w14:textId="36E13F2C" w:rsidR="0060435D" w:rsidRDefault="0060435D" w:rsidP="0060435D">
      <w:pPr>
        <w:pStyle w:val="ListParagraph"/>
        <w:ind w:left="1080"/>
        <w:rPr>
          <w:b/>
          <w:bCs/>
          <w:sz w:val="28"/>
          <w:szCs w:val="28"/>
        </w:rPr>
      </w:pPr>
      <w:r>
        <w:rPr>
          <w:b/>
          <w:bCs/>
          <w:noProof/>
          <w:sz w:val="28"/>
          <w:szCs w:val="28"/>
        </w:rPr>
        <w:drawing>
          <wp:inline distT="0" distB="0" distL="0" distR="0" wp14:anchorId="7A415173" wp14:editId="7A6920BE">
            <wp:extent cx="2281727" cy="1356360"/>
            <wp:effectExtent l="0" t="0" r="4445" b="0"/>
            <wp:docPr id="352832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32855" name="Picture 352832855"/>
                    <pic:cNvPicPr/>
                  </pic:nvPicPr>
                  <pic:blipFill>
                    <a:blip r:embed="rId16">
                      <a:extLst>
                        <a:ext uri="{28A0092B-C50C-407E-A947-70E740481C1C}">
                          <a14:useLocalDpi xmlns:a14="http://schemas.microsoft.com/office/drawing/2010/main" val="0"/>
                        </a:ext>
                      </a:extLst>
                    </a:blip>
                    <a:stretch>
                      <a:fillRect/>
                    </a:stretch>
                  </pic:blipFill>
                  <pic:spPr>
                    <a:xfrm>
                      <a:off x="0" y="0"/>
                      <a:ext cx="2286497" cy="1359196"/>
                    </a:xfrm>
                    <a:prstGeom prst="rect">
                      <a:avLst/>
                    </a:prstGeom>
                  </pic:spPr>
                </pic:pic>
              </a:graphicData>
            </a:graphic>
          </wp:inline>
        </w:drawing>
      </w:r>
    </w:p>
    <w:p w14:paraId="385DEDCE" w14:textId="77777777" w:rsidR="0060435D" w:rsidRDefault="0060435D" w:rsidP="0060435D">
      <w:pPr>
        <w:pStyle w:val="ListParagraph"/>
        <w:ind w:left="1080"/>
        <w:rPr>
          <w:b/>
          <w:bCs/>
          <w:sz w:val="28"/>
          <w:szCs w:val="28"/>
        </w:rPr>
      </w:pPr>
    </w:p>
    <w:p w14:paraId="60CC3127" w14:textId="5A00D6BE" w:rsidR="0060435D" w:rsidRDefault="0060435D" w:rsidP="0060435D">
      <w:pPr>
        <w:pStyle w:val="ListParagraph"/>
        <w:numPr>
          <w:ilvl w:val="0"/>
          <w:numId w:val="26"/>
        </w:numPr>
        <w:rPr>
          <w:b/>
          <w:bCs/>
          <w:sz w:val="28"/>
          <w:szCs w:val="28"/>
        </w:rPr>
      </w:pPr>
      <w:r>
        <w:rPr>
          <w:b/>
          <w:bCs/>
          <w:sz w:val="28"/>
          <w:szCs w:val="28"/>
        </w:rPr>
        <w:t xml:space="preserve">We </w:t>
      </w:r>
      <w:proofErr w:type="gramStart"/>
      <w:r>
        <w:rPr>
          <w:b/>
          <w:bCs/>
          <w:sz w:val="28"/>
          <w:szCs w:val="28"/>
        </w:rPr>
        <w:t>have to</w:t>
      </w:r>
      <w:proofErr w:type="gramEnd"/>
      <w:r>
        <w:rPr>
          <w:b/>
          <w:bCs/>
          <w:sz w:val="28"/>
          <w:szCs w:val="28"/>
        </w:rPr>
        <w:t xml:space="preserve"> copy this name servers to the domain DNS nameservers settings go to the godaddy.com change the nameserver settings in the godaddy.com DNS name server settings, we don’t need to use the nameservers change according to the Route53 </w:t>
      </w:r>
    </w:p>
    <w:p w14:paraId="3D043C93" w14:textId="738140A4" w:rsidR="009C163E" w:rsidRPr="00252224" w:rsidRDefault="00252224" w:rsidP="00252224">
      <w:pPr>
        <w:pStyle w:val="ListParagraph"/>
        <w:ind w:left="1080"/>
        <w:jc w:val="center"/>
        <w:rPr>
          <w:b/>
          <w:bCs/>
          <w:sz w:val="28"/>
          <w:szCs w:val="28"/>
          <w:u w:val="single"/>
        </w:rPr>
      </w:pPr>
      <w:r>
        <w:rPr>
          <w:b/>
          <w:bCs/>
          <w:sz w:val="40"/>
          <w:szCs w:val="40"/>
          <w:u w:val="single"/>
        </w:rPr>
        <w:t>Custom Domain</w:t>
      </w:r>
    </w:p>
    <w:p w14:paraId="0DE5F698" w14:textId="24A5EC3C" w:rsidR="0060435D" w:rsidRDefault="0060435D" w:rsidP="0060435D">
      <w:pPr>
        <w:pStyle w:val="ListParagraph"/>
        <w:ind w:left="1080"/>
        <w:rPr>
          <w:b/>
          <w:bCs/>
          <w:sz w:val="28"/>
          <w:szCs w:val="28"/>
        </w:rPr>
      </w:pPr>
      <w:r>
        <w:rPr>
          <w:b/>
          <w:bCs/>
          <w:sz w:val="28"/>
          <w:szCs w:val="28"/>
        </w:rPr>
        <w:t xml:space="preserve"> </w:t>
      </w:r>
      <w:r w:rsidR="00F5126C">
        <w:rPr>
          <w:b/>
          <w:bCs/>
          <w:noProof/>
          <w:sz w:val="28"/>
          <w:szCs w:val="28"/>
        </w:rPr>
        <w:drawing>
          <wp:inline distT="0" distB="0" distL="0" distR="0" wp14:anchorId="0C6474EB" wp14:editId="62AC0394">
            <wp:extent cx="5242560" cy="1774965"/>
            <wp:effectExtent l="0" t="0" r="0" b="0"/>
            <wp:docPr id="1803588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8467" name="Picture 1803588467"/>
                    <pic:cNvPicPr/>
                  </pic:nvPicPr>
                  <pic:blipFill>
                    <a:blip r:embed="rId17">
                      <a:extLst>
                        <a:ext uri="{28A0092B-C50C-407E-A947-70E740481C1C}">
                          <a14:useLocalDpi xmlns:a14="http://schemas.microsoft.com/office/drawing/2010/main" val="0"/>
                        </a:ext>
                      </a:extLst>
                    </a:blip>
                    <a:stretch>
                      <a:fillRect/>
                    </a:stretch>
                  </pic:blipFill>
                  <pic:spPr>
                    <a:xfrm>
                      <a:off x="0" y="0"/>
                      <a:ext cx="5287692" cy="1790245"/>
                    </a:xfrm>
                    <a:prstGeom prst="rect">
                      <a:avLst/>
                    </a:prstGeom>
                  </pic:spPr>
                </pic:pic>
              </a:graphicData>
            </a:graphic>
          </wp:inline>
        </w:drawing>
      </w:r>
    </w:p>
    <w:p w14:paraId="61772C16" w14:textId="77777777" w:rsidR="00F5126C" w:rsidRDefault="00F5126C" w:rsidP="0060435D">
      <w:pPr>
        <w:pStyle w:val="ListParagraph"/>
        <w:ind w:left="1080"/>
        <w:rPr>
          <w:b/>
          <w:bCs/>
          <w:sz w:val="28"/>
          <w:szCs w:val="28"/>
        </w:rPr>
      </w:pPr>
    </w:p>
    <w:p w14:paraId="7CC02C81" w14:textId="5165E0C6" w:rsidR="00367027" w:rsidRPr="00367027" w:rsidRDefault="00367027" w:rsidP="00367027">
      <w:pPr>
        <w:pStyle w:val="ListParagraph"/>
        <w:ind w:left="1080"/>
        <w:jc w:val="center"/>
        <w:rPr>
          <w:b/>
          <w:bCs/>
          <w:sz w:val="48"/>
          <w:szCs w:val="48"/>
          <w:u w:val="single"/>
        </w:rPr>
      </w:pPr>
      <w:r>
        <w:rPr>
          <w:b/>
          <w:bCs/>
          <w:sz w:val="48"/>
          <w:szCs w:val="48"/>
          <w:u w:val="single"/>
        </w:rPr>
        <w:t>1.Simple Routing —Route53</w:t>
      </w:r>
    </w:p>
    <w:p w14:paraId="2E8C97E9" w14:textId="39407E03" w:rsidR="00F5126C" w:rsidRDefault="00F5126C" w:rsidP="00F5126C">
      <w:pPr>
        <w:pStyle w:val="ListParagraph"/>
        <w:ind w:left="1080"/>
        <w:jc w:val="center"/>
        <w:rPr>
          <w:b/>
          <w:bCs/>
          <w:sz w:val="48"/>
          <w:szCs w:val="48"/>
          <w:u w:val="single"/>
        </w:rPr>
      </w:pPr>
      <w:r>
        <w:rPr>
          <w:b/>
          <w:bCs/>
          <w:sz w:val="48"/>
          <w:szCs w:val="48"/>
          <w:u w:val="single"/>
        </w:rPr>
        <w:t xml:space="preserve">Setup A record </w:t>
      </w:r>
    </w:p>
    <w:p w14:paraId="7BD35C2C" w14:textId="433B4224" w:rsidR="00F5126C" w:rsidRDefault="00F5126C" w:rsidP="00F5126C">
      <w:pPr>
        <w:pStyle w:val="ListParagraph"/>
        <w:numPr>
          <w:ilvl w:val="0"/>
          <w:numId w:val="26"/>
        </w:numPr>
        <w:rPr>
          <w:b/>
          <w:bCs/>
          <w:sz w:val="28"/>
          <w:szCs w:val="28"/>
        </w:rPr>
      </w:pPr>
      <w:r>
        <w:rPr>
          <w:b/>
          <w:bCs/>
          <w:sz w:val="28"/>
          <w:szCs w:val="28"/>
        </w:rPr>
        <w:t xml:space="preserve">Now we have configured now that will point our request to the Route53 from Route53 we will create A record to our EC2 instance so </w:t>
      </w:r>
      <w:proofErr w:type="gramStart"/>
      <w:r>
        <w:rPr>
          <w:b/>
          <w:bCs/>
          <w:sz w:val="28"/>
          <w:szCs w:val="28"/>
        </w:rPr>
        <w:t>that’s</w:t>
      </w:r>
      <w:proofErr w:type="gramEnd"/>
      <w:r>
        <w:rPr>
          <w:b/>
          <w:bCs/>
          <w:sz w:val="28"/>
          <w:szCs w:val="28"/>
        </w:rPr>
        <w:t xml:space="preserve"> going to be our first simple demo for this particular concept now </w:t>
      </w:r>
    </w:p>
    <w:p w14:paraId="08821370" w14:textId="7FCFA0EA" w:rsidR="00626BA4" w:rsidRPr="00367027" w:rsidRDefault="009D4168" w:rsidP="00367027">
      <w:pPr>
        <w:pStyle w:val="ListParagraph"/>
        <w:numPr>
          <w:ilvl w:val="0"/>
          <w:numId w:val="26"/>
        </w:numPr>
        <w:rPr>
          <w:b/>
          <w:bCs/>
          <w:sz w:val="28"/>
          <w:szCs w:val="28"/>
        </w:rPr>
      </w:pPr>
      <w:r>
        <w:rPr>
          <w:b/>
          <w:bCs/>
          <w:sz w:val="28"/>
          <w:szCs w:val="28"/>
        </w:rPr>
        <w:t>First create an ec2 instance</w:t>
      </w:r>
    </w:p>
    <w:p w14:paraId="69D89BBD" w14:textId="7A5EF8A6" w:rsidR="00626BA4" w:rsidRDefault="00626BA4" w:rsidP="00626BA4">
      <w:pPr>
        <w:pStyle w:val="ListParagraph"/>
        <w:numPr>
          <w:ilvl w:val="0"/>
          <w:numId w:val="27"/>
        </w:numPr>
        <w:rPr>
          <w:b/>
          <w:bCs/>
          <w:sz w:val="28"/>
          <w:szCs w:val="28"/>
        </w:rPr>
      </w:pPr>
      <w:r>
        <w:rPr>
          <w:b/>
          <w:bCs/>
          <w:sz w:val="28"/>
          <w:szCs w:val="28"/>
        </w:rPr>
        <w:lastRenderedPageBreak/>
        <w:t xml:space="preserve">Now create the EC2 instance </w:t>
      </w:r>
    </w:p>
    <w:p w14:paraId="088E3DD5" w14:textId="708EEE3D" w:rsidR="00A5195C" w:rsidRDefault="00626BA4" w:rsidP="00626BA4">
      <w:pPr>
        <w:pStyle w:val="ListParagraph"/>
        <w:numPr>
          <w:ilvl w:val="0"/>
          <w:numId w:val="26"/>
        </w:numPr>
        <w:rPr>
          <w:b/>
          <w:bCs/>
          <w:sz w:val="28"/>
          <w:szCs w:val="28"/>
        </w:rPr>
      </w:pPr>
      <w:r>
        <w:rPr>
          <w:b/>
          <w:bCs/>
          <w:sz w:val="28"/>
          <w:szCs w:val="28"/>
        </w:rPr>
        <w:t>AMI – UBUNTU</w:t>
      </w:r>
      <w:r w:rsidR="00A5195C">
        <w:rPr>
          <w:b/>
          <w:bCs/>
          <w:sz w:val="28"/>
          <w:szCs w:val="28"/>
        </w:rPr>
        <w:t>, instance type-t</w:t>
      </w:r>
      <w:proofErr w:type="gramStart"/>
      <w:r w:rsidR="00C55731">
        <w:rPr>
          <w:b/>
          <w:bCs/>
          <w:sz w:val="28"/>
          <w:szCs w:val="28"/>
        </w:rPr>
        <w:t>2</w:t>
      </w:r>
      <w:r w:rsidR="00A5195C">
        <w:rPr>
          <w:b/>
          <w:bCs/>
          <w:sz w:val="28"/>
          <w:szCs w:val="28"/>
        </w:rPr>
        <w:t>.micro</w:t>
      </w:r>
      <w:proofErr w:type="gramEnd"/>
      <w:r w:rsidR="00A5195C">
        <w:rPr>
          <w:b/>
          <w:bCs/>
          <w:sz w:val="28"/>
          <w:szCs w:val="28"/>
        </w:rPr>
        <w:t>, allow HTTP in the security group, next check to the enable the public IP</w:t>
      </w:r>
    </w:p>
    <w:p w14:paraId="58ABAE71" w14:textId="77777777" w:rsidR="00A5195C" w:rsidRDefault="00A5195C" w:rsidP="00626BA4">
      <w:pPr>
        <w:pStyle w:val="ListParagraph"/>
        <w:numPr>
          <w:ilvl w:val="0"/>
          <w:numId w:val="26"/>
        </w:numPr>
        <w:rPr>
          <w:b/>
          <w:bCs/>
          <w:sz w:val="28"/>
          <w:szCs w:val="28"/>
        </w:rPr>
      </w:pPr>
      <w:r>
        <w:rPr>
          <w:b/>
          <w:bCs/>
          <w:sz w:val="28"/>
          <w:szCs w:val="28"/>
        </w:rPr>
        <w:t xml:space="preserve">Add the user data to install the APACHE in the server after rebooting </w:t>
      </w:r>
    </w:p>
    <w:p w14:paraId="77EA646E" w14:textId="77777777" w:rsidR="00A5195C" w:rsidRPr="00A5195C" w:rsidRDefault="00A5195C" w:rsidP="00A5195C">
      <w:pPr>
        <w:pStyle w:val="ListParagraph"/>
        <w:ind w:left="1080"/>
        <w:rPr>
          <w:b/>
          <w:bCs/>
          <w:sz w:val="28"/>
          <w:szCs w:val="28"/>
        </w:rPr>
      </w:pPr>
      <w:r>
        <w:rPr>
          <w:b/>
          <w:bCs/>
          <w:sz w:val="28"/>
          <w:szCs w:val="28"/>
        </w:rPr>
        <w:t xml:space="preserve"> </w:t>
      </w:r>
      <w:proofErr w:type="gramStart"/>
      <w:r w:rsidRPr="00A5195C">
        <w:rPr>
          <w:b/>
          <w:bCs/>
          <w:sz w:val="28"/>
          <w:szCs w:val="28"/>
        </w:rPr>
        <w:t>#!/</w:t>
      </w:r>
      <w:proofErr w:type="gramEnd"/>
      <w:r w:rsidRPr="00A5195C">
        <w:rPr>
          <w:b/>
          <w:bCs/>
          <w:sz w:val="28"/>
          <w:szCs w:val="28"/>
        </w:rPr>
        <w:t>bin/bash</w:t>
      </w:r>
    </w:p>
    <w:p w14:paraId="761BCF69" w14:textId="77777777" w:rsidR="00A5195C" w:rsidRPr="00A5195C" w:rsidRDefault="00A5195C" w:rsidP="00A5195C">
      <w:pPr>
        <w:pStyle w:val="ListParagraph"/>
        <w:ind w:left="1080"/>
        <w:rPr>
          <w:b/>
          <w:bCs/>
          <w:sz w:val="28"/>
          <w:szCs w:val="28"/>
        </w:rPr>
      </w:pPr>
      <w:r w:rsidRPr="00A5195C">
        <w:rPr>
          <w:b/>
          <w:bCs/>
          <w:sz w:val="28"/>
          <w:szCs w:val="28"/>
        </w:rPr>
        <w:t xml:space="preserve">yes| </w:t>
      </w:r>
      <w:proofErr w:type="spellStart"/>
      <w:r w:rsidRPr="00A5195C">
        <w:rPr>
          <w:b/>
          <w:bCs/>
          <w:sz w:val="28"/>
          <w:szCs w:val="28"/>
        </w:rPr>
        <w:t>sudo</w:t>
      </w:r>
      <w:proofErr w:type="spellEnd"/>
      <w:r w:rsidRPr="00A5195C">
        <w:rPr>
          <w:b/>
          <w:bCs/>
          <w:sz w:val="28"/>
          <w:szCs w:val="28"/>
        </w:rPr>
        <w:t xml:space="preserve"> apt update</w:t>
      </w:r>
    </w:p>
    <w:p w14:paraId="23F0EE4D" w14:textId="77777777" w:rsidR="00A5195C" w:rsidRPr="00A5195C" w:rsidRDefault="00A5195C" w:rsidP="00A5195C">
      <w:pPr>
        <w:pStyle w:val="ListParagraph"/>
        <w:ind w:left="1080"/>
        <w:rPr>
          <w:b/>
          <w:bCs/>
          <w:sz w:val="28"/>
          <w:szCs w:val="28"/>
        </w:rPr>
      </w:pPr>
      <w:r w:rsidRPr="00A5195C">
        <w:rPr>
          <w:b/>
          <w:bCs/>
          <w:sz w:val="28"/>
          <w:szCs w:val="28"/>
        </w:rPr>
        <w:t xml:space="preserve">yes| </w:t>
      </w:r>
      <w:proofErr w:type="spellStart"/>
      <w:r w:rsidRPr="00A5195C">
        <w:rPr>
          <w:b/>
          <w:bCs/>
          <w:sz w:val="28"/>
          <w:szCs w:val="28"/>
        </w:rPr>
        <w:t>sudo</w:t>
      </w:r>
      <w:proofErr w:type="spellEnd"/>
      <w:r w:rsidRPr="00A5195C">
        <w:rPr>
          <w:b/>
          <w:bCs/>
          <w:sz w:val="28"/>
          <w:szCs w:val="28"/>
        </w:rPr>
        <w:t xml:space="preserve"> apt install apache2</w:t>
      </w:r>
    </w:p>
    <w:p w14:paraId="6CF2BCE3" w14:textId="77777777" w:rsidR="00A5195C" w:rsidRPr="00A5195C" w:rsidRDefault="00A5195C" w:rsidP="00A5195C">
      <w:pPr>
        <w:pStyle w:val="ListParagraph"/>
        <w:ind w:left="1080"/>
        <w:rPr>
          <w:b/>
          <w:bCs/>
          <w:sz w:val="28"/>
          <w:szCs w:val="28"/>
        </w:rPr>
      </w:pPr>
      <w:r w:rsidRPr="00A5195C">
        <w:rPr>
          <w:b/>
          <w:bCs/>
          <w:sz w:val="28"/>
          <w:szCs w:val="28"/>
        </w:rPr>
        <w:t>echo "&lt;h1&gt;server Details&lt;/h1&gt;&lt;p&gt;&lt;strong&gt;Hostname:&lt;/strong&gt; $(hostname)</w:t>
      </w:r>
    </w:p>
    <w:p w14:paraId="37454428" w14:textId="77777777" w:rsidR="00A5195C" w:rsidRPr="00A5195C" w:rsidRDefault="00A5195C" w:rsidP="00A5195C">
      <w:pPr>
        <w:pStyle w:val="ListParagraph"/>
        <w:ind w:left="1080"/>
        <w:rPr>
          <w:b/>
          <w:bCs/>
          <w:sz w:val="28"/>
          <w:szCs w:val="28"/>
        </w:rPr>
      </w:pPr>
      <w:r w:rsidRPr="00A5195C">
        <w:rPr>
          <w:b/>
          <w:bCs/>
          <w:sz w:val="28"/>
          <w:szCs w:val="28"/>
        </w:rPr>
        <w:t>&lt;/p&gt;&lt;p&gt;&lt;strong&gt;IP Address:&lt;/strong&gt; $(hostname -l | cut -d" " -f</w:t>
      </w:r>
      <w:proofErr w:type="gramStart"/>
      <w:r w:rsidRPr="00A5195C">
        <w:rPr>
          <w:b/>
          <w:bCs/>
          <w:sz w:val="28"/>
          <w:szCs w:val="28"/>
        </w:rPr>
        <w:t>1)&lt;</w:t>
      </w:r>
      <w:proofErr w:type="gramEnd"/>
      <w:r w:rsidRPr="00A5195C">
        <w:rPr>
          <w:b/>
          <w:bCs/>
          <w:sz w:val="28"/>
          <w:szCs w:val="28"/>
        </w:rPr>
        <w:t>/p&gt;"&gt;</w:t>
      </w:r>
    </w:p>
    <w:p w14:paraId="77547763" w14:textId="77777777" w:rsidR="00A5195C" w:rsidRPr="00A5195C" w:rsidRDefault="00A5195C" w:rsidP="00A5195C">
      <w:pPr>
        <w:pStyle w:val="ListParagraph"/>
        <w:ind w:left="1080"/>
        <w:rPr>
          <w:b/>
          <w:bCs/>
          <w:sz w:val="28"/>
          <w:szCs w:val="28"/>
        </w:rPr>
      </w:pPr>
      <w:r w:rsidRPr="00A5195C">
        <w:rPr>
          <w:b/>
          <w:bCs/>
          <w:sz w:val="28"/>
          <w:szCs w:val="28"/>
        </w:rPr>
        <w:t>/var/www/html/index.html</w:t>
      </w:r>
    </w:p>
    <w:p w14:paraId="2147CB2D" w14:textId="7E750E64" w:rsidR="00626BA4" w:rsidRDefault="00A5195C" w:rsidP="00A5195C">
      <w:pPr>
        <w:pStyle w:val="ListParagraph"/>
        <w:ind w:left="1080"/>
        <w:rPr>
          <w:b/>
          <w:bCs/>
          <w:sz w:val="28"/>
          <w:szCs w:val="28"/>
        </w:rPr>
      </w:pPr>
      <w:proofErr w:type="spellStart"/>
      <w:r w:rsidRPr="00A5195C">
        <w:rPr>
          <w:b/>
          <w:bCs/>
          <w:sz w:val="28"/>
          <w:szCs w:val="28"/>
        </w:rPr>
        <w:t>sudo</w:t>
      </w:r>
      <w:proofErr w:type="spellEnd"/>
      <w:r w:rsidRPr="00A5195C">
        <w:rPr>
          <w:b/>
          <w:bCs/>
          <w:sz w:val="28"/>
          <w:szCs w:val="28"/>
        </w:rPr>
        <w:t xml:space="preserve"> </w:t>
      </w:r>
      <w:proofErr w:type="spellStart"/>
      <w:r w:rsidRPr="00A5195C">
        <w:rPr>
          <w:b/>
          <w:bCs/>
          <w:sz w:val="28"/>
          <w:szCs w:val="28"/>
        </w:rPr>
        <w:t>systemctl</w:t>
      </w:r>
      <w:proofErr w:type="spellEnd"/>
      <w:r w:rsidRPr="00A5195C">
        <w:rPr>
          <w:b/>
          <w:bCs/>
          <w:sz w:val="28"/>
          <w:szCs w:val="28"/>
        </w:rPr>
        <w:t xml:space="preserve"> restart apache2</w:t>
      </w:r>
    </w:p>
    <w:p w14:paraId="4359387F" w14:textId="59904B65" w:rsidR="00A5195C" w:rsidRDefault="00A5195C" w:rsidP="00A5195C">
      <w:pPr>
        <w:pStyle w:val="ListParagraph"/>
        <w:numPr>
          <w:ilvl w:val="0"/>
          <w:numId w:val="26"/>
        </w:numPr>
        <w:rPr>
          <w:b/>
          <w:bCs/>
          <w:sz w:val="28"/>
          <w:szCs w:val="28"/>
        </w:rPr>
      </w:pPr>
      <w:r>
        <w:rPr>
          <w:b/>
          <w:bCs/>
          <w:sz w:val="28"/>
          <w:szCs w:val="28"/>
        </w:rPr>
        <w:t>Lunch instance (ec2-route53)</w:t>
      </w:r>
    </w:p>
    <w:p w14:paraId="6044BA09" w14:textId="77777777" w:rsidR="00A5195C" w:rsidRDefault="00A5195C" w:rsidP="00A5195C">
      <w:pPr>
        <w:pStyle w:val="ListParagraph"/>
        <w:ind w:left="1080"/>
        <w:rPr>
          <w:b/>
          <w:bCs/>
          <w:sz w:val="28"/>
          <w:szCs w:val="28"/>
        </w:rPr>
      </w:pPr>
    </w:p>
    <w:p w14:paraId="70E1D568" w14:textId="76726953" w:rsidR="00A5195C" w:rsidRDefault="00A5195C" w:rsidP="00A5195C">
      <w:pPr>
        <w:pStyle w:val="ListParagraph"/>
        <w:ind w:left="1080"/>
        <w:rPr>
          <w:b/>
          <w:bCs/>
          <w:sz w:val="28"/>
          <w:szCs w:val="28"/>
        </w:rPr>
      </w:pPr>
      <w:r>
        <w:rPr>
          <w:b/>
          <w:bCs/>
          <w:noProof/>
          <w:sz w:val="28"/>
          <w:szCs w:val="28"/>
        </w:rPr>
        <w:drawing>
          <wp:inline distT="0" distB="0" distL="0" distR="0" wp14:anchorId="1E3F8313" wp14:editId="08FA322C">
            <wp:extent cx="5654040" cy="1922736"/>
            <wp:effectExtent l="0" t="0" r="3810" b="1905"/>
            <wp:docPr id="1257532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32385" name="Picture 1257532385"/>
                    <pic:cNvPicPr/>
                  </pic:nvPicPr>
                  <pic:blipFill>
                    <a:blip r:embed="rId18">
                      <a:extLst>
                        <a:ext uri="{28A0092B-C50C-407E-A947-70E740481C1C}">
                          <a14:useLocalDpi xmlns:a14="http://schemas.microsoft.com/office/drawing/2010/main" val="0"/>
                        </a:ext>
                      </a:extLst>
                    </a:blip>
                    <a:stretch>
                      <a:fillRect/>
                    </a:stretch>
                  </pic:blipFill>
                  <pic:spPr>
                    <a:xfrm>
                      <a:off x="0" y="0"/>
                      <a:ext cx="5659044" cy="1924438"/>
                    </a:xfrm>
                    <a:prstGeom prst="rect">
                      <a:avLst/>
                    </a:prstGeom>
                  </pic:spPr>
                </pic:pic>
              </a:graphicData>
            </a:graphic>
          </wp:inline>
        </w:drawing>
      </w:r>
    </w:p>
    <w:p w14:paraId="22E02242" w14:textId="77777777" w:rsidR="00A5195C" w:rsidRDefault="00A5195C" w:rsidP="00A5195C">
      <w:pPr>
        <w:pStyle w:val="ListParagraph"/>
        <w:numPr>
          <w:ilvl w:val="0"/>
          <w:numId w:val="26"/>
        </w:numPr>
        <w:rPr>
          <w:b/>
          <w:bCs/>
          <w:sz w:val="28"/>
          <w:szCs w:val="28"/>
        </w:rPr>
      </w:pPr>
      <w:r>
        <w:rPr>
          <w:b/>
          <w:bCs/>
          <w:sz w:val="28"/>
          <w:szCs w:val="28"/>
        </w:rPr>
        <w:t xml:space="preserve">Now copy the public IP of the instance and past it in the browser to check the default </w:t>
      </w:r>
      <w:proofErr w:type="spellStart"/>
      <w:r>
        <w:rPr>
          <w:b/>
          <w:bCs/>
          <w:sz w:val="28"/>
          <w:szCs w:val="28"/>
        </w:rPr>
        <w:t>apache</w:t>
      </w:r>
      <w:proofErr w:type="spellEnd"/>
      <w:r>
        <w:rPr>
          <w:b/>
          <w:bCs/>
          <w:sz w:val="28"/>
          <w:szCs w:val="28"/>
        </w:rPr>
        <w:t xml:space="preserve"> page </w:t>
      </w:r>
    </w:p>
    <w:p w14:paraId="286EEE22" w14:textId="1E459A3E" w:rsidR="00A5195C" w:rsidRDefault="00A5195C" w:rsidP="00A5195C">
      <w:pPr>
        <w:pStyle w:val="ListParagraph"/>
        <w:ind w:left="1080"/>
        <w:rPr>
          <w:b/>
          <w:bCs/>
          <w:sz w:val="28"/>
          <w:szCs w:val="28"/>
        </w:rPr>
      </w:pPr>
      <w:r>
        <w:rPr>
          <w:b/>
          <w:bCs/>
          <w:sz w:val="28"/>
          <w:szCs w:val="28"/>
        </w:rPr>
        <w:t xml:space="preserve"> </w:t>
      </w:r>
      <w:r w:rsidR="00260D31">
        <w:rPr>
          <w:b/>
          <w:bCs/>
          <w:noProof/>
          <w:sz w:val="28"/>
          <w:szCs w:val="28"/>
        </w:rPr>
        <w:drawing>
          <wp:inline distT="0" distB="0" distL="0" distR="0" wp14:anchorId="6F3B0367" wp14:editId="1FF74B7C">
            <wp:extent cx="5585460" cy="1661913"/>
            <wp:effectExtent l="0" t="0" r="0" b="0"/>
            <wp:docPr id="1511274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4010" name="Picture 15112740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9924" cy="1663241"/>
                    </a:xfrm>
                    <a:prstGeom prst="rect">
                      <a:avLst/>
                    </a:prstGeom>
                  </pic:spPr>
                </pic:pic>
              </a:graphicData>
            </a:graphic>
          </wp:inline>
        </w:drawing>
      </w:r>
    </w:p>
    <w:p w14:paraId="3654CE91" w14:textId="77777777" w:rsidR="00260D31" w:rsidRDefault="00260D31" w:rsidP="00A5195C">
      <w:pPr>
        <w:pStyle w:val="ListParagraph"/>
        <w:ind w:left="1080"/>
        <w:rPr>
          <w:b/>
          <w:bCs/>
          <w:sz w:val="28"/>
          <w:szCs w:val="28"/>
        </w:rPr>
      </w:pPr>
    </w:p>
    <w:p w14:paraId="0F9638A7" w14:textId="1DEC2805" w:rsidR="00260D31" w:rsidRDefault="00260D31" w:rsidP="00260D31">
      <w:pPr>
        <w:pStyle w:val="ListParagraph"/>
        <w:numPr>
          <w:ilvl w:val="0"/>
          <w:numId w:val="26"/>
        </w:numPr>
        <w:rPr>
          <w:b/>
          <w:bCs/>
          <w:sz w:val="28"/>
          <w:szCs w:val="28"/>
        </w:rPr>
      </w:pPr>
      <w:r>
        <w:rPr>
          <w:b/>
          <w:bCs/>
          <w:sz w:val="28"/>
          <w:szCs w:val="28"/>
        </w:rPr>
        <w:lastRenderedPageBreak/>
        <w:t xml:space="preserve">I </w:t>
      </w:r>
      <w:proofErr w:type="gramStart"/>
      <w:r>
        <w:rPr>
          <w:b/>
          <w:bCs/>
          <w:sz w:val="28"/>
          <w:szCs w:val="28"/>
        </w:rPr>
        <w:t>don’t</w:t>
      </w:r>
      <w:proofErr w:type="gramEnd"/>
      <w:r>
        <w:rPr>
          <w:b/>
          <w:bCs/>
          <w:sz w:val="28"/>
          <w:szCs w:val="28"/>
        </w:rPr>
        <w:t xml:space="preserve"> want to access my public IP I want to access it with my loadec2.shop for that we have to go Route53 hosted zone create the A-Record to point to the particular ec2 instance.</w:t>
      </w:r>
    </w:p>
    <w:p w14:paraId="216176FE" w14:textId="2800D107" w:rsidR="00260D31" w:rsidRDefault="00260D31" w:rsidP="00260D31">
      <w:pPr>
        <w:pStyle w:val="ListParagraph"/>
        <w:numPr>
          <w:ilvl w:val="0"/>
          <w:numId w:val="26"/>
        </w:numPr>
        <w:rPr>
          <w:b/>
          <w:bCs/>
          <w:sz w:val="28"/>
          <w:szCs w:val="28"/>
        </w:rPr>
      </w:pPr>
      <w:r>
        <w:rPr>
          <w:b/>
          <w:bCs/>
          <w:sz w:val="28"/>
          <w:szCs w:val="28"/>
        </w:rPr>
        <w:t xml:space="preserve">For that next open the Route53 click on the hosted zone create record </w:t>
      </w:r>
    </w:p>
    <w:p w14:paraId="6F0401E1" w14:textId="7BEA350C" w:rsidR="00260D31" w:rsidRDefault="00260D31" w:rsidP="00260D31">
      <w:pPr>
        <w:pStyle w:val="ListParagraph"/>
        <w:ind w:left="1080"/>
        <w:rPr>
          <w:b/>
          <w:bCs/>
          <w:sz w:val="28"/>
          <w:szCs w:val="28"/>
        </w:rPr>
      </w:pPr>
      <w:r>
        <w:rPr>
          <w:b/>
          <w:bCs/>
          <w:sz w:val="28"/>
          <w:szCs w:val="28"/>
        </w:rPr>
        <w:t>Copy the pu</w:t>
      </w:r>
      <w:r w:rsidR="006F7294">
        <w:rPr>
          <w:b/>
          <w:bCs/>
          <w:sz w:val="28"/>
          <w:szCs w:val="28"/>
        </w:rPr>
        <w:t xml:space="preserve">blic </w:t>
      </w:r>
      <w:proofErr w:type="spellStart"/>
      <w:r w:rsidR="006F7294">
        <w:rPr>
          <w:b/>
          <w:bCs/>
          <w:sz w:val="28"/>
          <w:szCs w:val="28"/>
        </w:rPr>
        <w:t>ip</w:t>
      </w:r>
      <w:proofErr w:type="spellEnd"/>
      <w:r w:rsidR="006F7294">
        <w:rPr>
          <w:b/>
          <w:bCs/>
          <w:sz w:val="28"/>
          <w:szCs w:val="28"/>
        </w:rPr>
        <w:t xml:space="preserve"> of the ec2 instance past it in the value click on create record</w:t>
      </w:r>
    </w:p>
    <w:p w14:paraId="39584AC0" w14:textId="0E35990B" w:rsidR="006F7294" w:rsidRDefault="006F7294" w:rsidP="00260D31">
      <w:pPr>
        <w:pStyle w:val="ListParagraph"/>
        <w:ind w:left="1080"/>
        <w:rPr>
          <w:b/>
          <w:bCs/>
          <w:sz w:val="28"/>
          <w:szCs w:val="28"/>
        </w:rPr>
      </w:pPr>
      <w:r>
        <w:rPr>
          <w:b/>
          <w:bCs/>
          <w:noProof/>
          <w:sz w:val="28"/>
          <w:szCs w:val="28"/>
        </w:rPr>
        <w:drawing>
          <wp:inline distT="0" distB="0" distL="0" distR="0" wp14:anchorId="393D0088" wp14:editId="61D0BD33">
            <wp:extent cx="3528609" cy="2255520"/>
            <wp:effectExtent l="0" t="0" r="0" b="0"/>
            <wp:docPr id="202750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742" name="Picture 2027507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6677" cy="2279853"/>
                    </a:xfrm>
                    <a:prstGeom prst="rect">
                      <a:avLst/>
                    </a:prstGeom>
                  </pic:spPr>
                </pic:pic>
              </a:graphicData>
            </a:graphic>
          </wp:inline>
        </w:drawing>
      </w:r>
    </w:p>
    <w:p w14:paraId="77D5821F" w14:textId="3E4A1CEF" w:rsidR="006F7294" w:rsidRDefault="006F7294" w:rsidP="006F7294">
      <w:pPr>
        <w:pStyle w:val="ListParagraph"/>
        <w:numPr>
          <w:ilvl w:val="0"/>
          <w:numId w:val="26"/>
        </w:numPr>
        <w:rPr>
          <w:b/>
          <w:bCs/>
          <w:sz w:val="28"/>
          <w:szCs w:val="28"/>
        </w:rPr>
      </w:pPr>
      <w:r>
        <w:rPr>
          <w:b/>
          <w:bCs/>
          <w:sz w:val="28"/>
          <w:szCs w:val="28"/>
        </w:rPr>
        <w:t xml:space="preserve">Wait until the A record is in the force </w:t>
      </w:r>
    </w:p>
    <w:p w14:paraId="6201772C" w14:textId="77777777" w:rsidR="006F7294" w:rsidRDefault="006F7294" w:rsidP="006F7294">
      <w:pPr>
        <w:pStyle w:val="ListParagraph"/>
        <w:ind w:left="1080"/>
        <w:rPr>
          <w:b/>
          <w:bCs/>
          <w:sz w:val="28"/>
          <w:szCs w:val="28"/>
        </w:rPr>
      </w:pPr>
    </w:p>
    <w:p w14:paraId="39CEF3B4" w14:textId="5B6CDEFC" w:rsidR="006F7294" w:rsidRDefault="006F7294" w:rsidP="006F7294">
      <w:pPr>
        <w:pStyle w:val="ListParagraph"/>
        <w:ind w:left="1080"/>
        <w:rPr>
          <w:b/>
          <w:bCs/>
          <w:sz w:val="28"/>
          <w:szCs w:val="28"/>
        </w:rPr>
      </w:pPr>
      <w:r>
        <w:rPr>
          <w:b/>
          <w:bCs/>
          <w:noProof/>
          <w:sz w:val="28"/>
          <w:szCs w:val="28"/>
        </w:rPr>
        <w:drawing>
          <wp:inline distT="0" distB="0" distL="0" distR="0" wp14:anchorId="7AB34B7A" wp14:editId="2A6E3AC1">
            <wp:extent cx="3558540" cy="955407"/>
            <wp:effectExtent l="0" t="0" r="3810" b="0"/>
            <wp:docPr id="1405259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9867" name="Picture 14052598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3286" cy="978160"/>
                    </a:xfrm>
                    <a:prstGeom prst="rect">
                      <a:avLst/>
                    </a:prstGeom>
                  </pic:spPr>
                </pic:pic>
              </a:graphicData>
            </a:graphic>
          </wp:inline>
        </w:drawing>
      </w:r>
    </w:p>
    <w:p w14:paraId="7E0CA5A2" w14:textId="77777777" w:rsidR="00367027" w:rsidRDefault="006F7294" w:rsidP="006F7294">
      <w:pPr>
        <w:pStyle w:val="ListParagraph"/>
        <w:numPr>
          <w:ilvl w:val="0"/>
          <w:numId w:val="26"/>
        </w:numPr>
        <w:rPr>
          <w:b/>
          <w:bCs/>
          <w:sz w:val="28"/>
          <w:szCs w:val="28"/>
        </w:rPr>
      </w:pPr>
      <w:r>
        <w:rPr>
          <w:b/>
          <w:bCs/>
          <w:sz w:val="28"/>
          <w:szCs w:val="28"/>
        </w:rPr>
        <w:t xml:space="preserve">Now we have created our A-Record which is pointing to the public </w:t>
      </w:r>
      <w:proofErr w:type="spellStart"/>
      <w:r>
        <w:rPr>
          <w:b/>
          <w:bCs/>
          <w:sz w:val="28"/>
          <w:szCs w:val="28"/>
        </w:rPr>
        <w:t>ip</w:t>
      </w:r>
      <w:proofErr w:type="spellEnd"/>
      <w:r>
        <w:rPr>
          <w:b/>
          <w:bCs/>
          <w:sz w:val="28"/>
          <w:szCs w:val="28"/>
        </w:rPr>
        <w:t xml:space="preserve"> of the EC2 instance </w:t>
      </w:r>
      <w:r w:rsidR="0039353E">
        <w:rPr>
          <w:b/>
          <w:bCs/>
          <w:sz w:val="28"/>
          <w:szCs w:val="28"/>
        </w:rPr>
        <w:t xml:space="preserve">after check either the loadec2.shop it showing the </w:t>
      </w:r>
      <w:proofErr w:type="spellStart"/>
      <w:r w:rsidR="0039353E">
        <w:rPr>
          <w:b/>
          <w:bCs/>
          <w:sz w:val="28"/>
          <w:szCs w:val="28"/>
        </w:rPr>
        <w:t>apache</w:t>
      </w:r>
      <w:proofErr w:type="spellEnd"/>
      <w:r w:rsidR="0039353E">
        <w:rPr>
          <w:b/>
          <w:bCs/>
          <w:sz w:val="28"/>
          <w:szCs w:val="28"/>
        </w:rPr>
        <w:t xml:space="preserve"> page</w:t>
      </w:r>
      <w:r w:rsidR="00367027">
        <w:rPr>
          <w:b/>
          <w:bCs/>
          <w:sz w:val="28"/>
          <w:szCs w:val="28"/>
        </w:rPr>
        <w:t xml:space="preserve"> till now we have done Simple Routing.</w:t>
      </w:r>
    </w:p>
    <w:p w14:paraId="65A81365" w14:textId="562900B3" w:rsidR="0039353E" w:rsidRDefault="00367027" w:rsidP="00367027">
      <w:pPr>
        <w:pStyle w:val="ListParagraph"/>
        <w:ind w:left="1080"/>
        <w:rPr>
          <w:b/>
          <w:bCs/>
          <w:sz w:val="28"/>
          <w:szCs w:val="28"/>
        </w:rPr>
      </w:pPr>
      <w:r>
        <w:rPr>
          <w:b/>
          <w:bCs/>
          <w:sz w:val="28"/>
          <w:szCs w:val="28"/>
        </w:rPr>
        <w:t xml:space="preserve"> </w:t>
      </w:r>
      <w:r w:rsidR="0039353E">
        <w:rPr>
          <w:b/>
          <w:bCs/>
          <w:sz w:val="28"/>
          <w:szCs w:val="28"/>
        </w:rPr>
        <w:t xml:space="preserve"> </w:t>
      </w:r>
    </w:p>
    <w:p w14:paraId="6E80052E" w14:textId="6780B2AA" w:rsidR="006F7294" w:rsidRDefault="0039353E" w:rsidP="0039353E">
      <w:pPr>
        <w:pStyle w:val="ListParagraph"/>
        <w:ind w:left="1080"/>
        <w:rPr>
          <w:b/>
          <w:bCs/>
          <w:sz w:val="28"/>
          <w:szCs w:val="28"/>
        </w:rPr>
      </w:pPr>
      <w:r>
        <w:rPr>
          <w:b/>
          <w:bCs/>
          <w:sz w:val="28"/>
          <w:szCs w:val="28"/>
        </w:rPr>
        <w:t xml:space="preserve"> </w:t>
      </w:r>
      <w:r w:rsidR="00367027">
        <w:rPr>
          <w:b/>
          <w:bCs/>
          <w:noProof/>
          <w:sz w:val="28"/>
          <w:szCs w:val="28"/>
        </w:rPr>
        <w:drawing>
          <wp:inline distT="0" distB="0" distL="0" distR="0" wp14:anchorId="4F530550" wp14:editId="51740080">
            <wp:extent cx="3740569" cy="2019300"/>
            <wp:effectExtent l="0" t="0" r="0" b="0"/>
            <wp:docPr id="663761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61050" name="Picture 663761050"/>
                    <pic:cNvPicPr/>
                  </pic:nvPicPr>
                  <pic:blipFill>
                    <a:blip r:embed="rId22">
                      <a:extLst>
                        <a:ext uri="{28A0092B-C50C-407E-A947-70E740481C1C}">
                          <a14:useLocalDpi xmlns:a14="http://schemas.microsoft.com/office/drawing/2010/main" val="0"/>
                        </a:ext>
                      </a:extLst>
                    </a:blip>
                    <a:stretch>
                      <a:fillRect/>
                    </a:stretch>
                  </pic:blipFill>
                  <pic:spPr>
                    <a:xfrm>
                      <a:off x="0" y="0"/>
                      <a:ext cx="3781986" cy="2041658"/>
                    </a:xfrm>
                    <a:prstGeom prst="rect">
                      <a:avLst/>
                    </a:prstGeom>
                  </pic:spPr>
                </pic:pic>
              </a:graphicData>
            </a:graphic>
          </wp:inline>
        </w:drawing>
      </w:r>
    </w:p>
    <w:p w14:paraId="3E2185E7" w14:textId="77777777" w:rsidR="00367027" w:rsidRDefault="00367027" w:rsidP="0039353E">
      <w:pPr>
        <w:pStyle w:val="ListParagraph"/>
        <w:ind w:left="1080"/>
        <w:rPr>
          <w:b/>
          <w:bCs/>
          <w:sz w:val="28"/>
          <w:szCs w:val="28"/>
        </w:rPr>
      </w:pPr>
    </w:p>
    <w:p w14:paraId="470249C4" w14:textId="61673057" w:rsidR="00367027" w:rsidRDefault="00367027" w:rsidP="00367027">
      <w:pPr>
        <w:pStyle w:val="ListParagraph"/>
        <w:numPr>
          <w:ilvl w:val="0"/>
          <w:numId w:val="26"/>
        </w:numPr>
        <w:rPr>
          <w:b/>
          <w:bCs/>
          <w:sz w:val="28"/>
          <w:szCs w:val="28"/>
        </w:rPr>
      </w:pPr>
      <w:proofErr w:type="spellStart"/>
      <w:r>
        <w:rPr>
          <w:b/>
          <w:bCs/>
          <w:sz w:val="28"/>
          <w:szCs w:val="28"/>
        </w:rPr>
        <w:lastRenderedPageBreak/>
        <w:t>Its</w:t>
      </w:r>
      <w:proofErr w:type="spellEnd"/>
      <w:r>
        <w:rPr>
          <w:b/>
          <w:bCs/>
          <w:sz w:val="28"/>
          <w:szCs w:val="28"/>
        </w:rPr>
        <w:t xml:space="preserve"> no a static IP address to fix this we need to use the load balancer so the we are hiding our resources under the load balancer so that we </w:t>
      </w:r>
      <w:proofErr w:type="gramStart"/>
      <w:r>
        <w:rPr>
          <w:b/>
          <w:bCs/>
          <w:sz w:val="28"/>
          <w:szCs w:val="28"/>
        </w:rPr>
        <w:t>don’t</w:t>
      </w:r>
      <w:proofErr w:type="gramEnd"/>
      <w:r>
        <w:rPr>
          <w:b/>
          <w:bCs/>
          <w:sz w:val="28"/>
          <w:szCs w:val="28"/>
        </w:rPr>
        <w:t xml:space="preserve"> need to provide the static IP address in those cases</w:t>
      </w:r>
    </w:p>
    <w:p w14:paraId="4FF51849" w14:textId="77777777" w:rsidR="009B35E8" w:rsidRDefault="009B35E8" w:rsidP="009B35E8">
      <w:pPr>
        <w:pStyle w:val="ListParagraph"/>
        <w:ind w:left="1080"/>
        <w:rPr>
          <w:b/>
          <w:bCs/>
          <w:sz w:val="28"/>
          <w:szCs w:val="28"/>
        </w:rPr>
      </w:pPr>
    </w:p>
    <w:p w14:paraId="46575098" w14:textId="18885AF7" w:rsidR="00211D81" w:rsidRPr="00211D81" w:rsidRDefault="00367027" w:rsidP="00211D81">
      <w:pPr>
        <w:pStyle w:val="ListParagraph"/>
        <w:ind w:left="1080"/>
        <w:jc w:val="center"/>
        <w:rPr>
          <w:b/>
          <w:bCs/>
          <w:sz w:val="48"/>
          <w:szCs w:val="48"/>
          <w:u w:val="single"/>
        </w:rPr>
      </w:pPr>
      <w:r>
        <w:rPr>
          <w:b/>
          <w:bCs/>
          <w:sz w:val="48"/>
          <w:szCs w:val="48"/>
          <w:u w:val="single"/>
        </w:rPr>
        <w:t>2.Weighted Routing — Route53</w:t>
      </w:r>
    </w:p>
    <w:p w14:paraId="6BD91101" w14:textId="592786FE" w:rsidR="00A5195C" w:rsidRDefault="00211D81" w:rsidP="00A5195C">
      <w:pPr>
        <w:pStyle w:val="ListParagraph"/>
        <w:ind w:left="1080"/>
        <w:rPr>
          <w:b/>
          <w:bCs/>
          <w:sz w:val="28"/>
          <w:szCs w:val="28"/>
        </w:rPr>
      </w:pPr>
      <w:r>
        <w:rPr>
          <w:b/>
          <w:bCs/>
          <w:sz w:val="28"/>
          <w:szCs w:val="28"/>
        </w:rPr>
        <w:t xml:space="preserve">              </w:t>
      </w:r>
      <w:r>
        <w:rPr>
          <w:b/>
          <w:bCs/>
          <w:noProof/>
          <w:sz w:val="28"/>
          <w:szCs w:val="28"/>
        </w:rPr>
        <w:drawing>
          <wp:inline distT="0" distB="0" distL="0" distR="0" wp14:anchorId="641C2AB1" wp14:editId="16A8A2F2">
            <wp:extent cx="4145280" cy="2151959"/>
            <wp:effectExtent l="0" t="0" r="7620" b="1270"/>
            <wp:docPr id="844095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5491" name="Picture 844095491"/>
                    <pic:cNvPicPr/>
                  </pic:nvPicPr>
                  <pic:blipFill>
                    <a:blip r:embed="rId23">
                      <a:extLst>
                        <a:ext uri="{28A0092B-C50C-407E-A947-70E740481C1C}">
                          <a14:useLocalDpi xmlns:a14="http://schemas.microsoft.com/office/drawing/2010/main" val="0"/>
                        </a:ext>
                      </a:extLst>
                    </a:blip>
                    <a:stretch>
                      <a:fillRect/>
                    </a:stretch>
                  </pic:blipFill>
                  <pic:spPr>
                    <a:xfrm>
                      <a:off x="0" y="0"/>
                      <a:ext cx="4150206" cy="2154516"/>
                    </a:xfrm>
                    <a:prstGeom prst="rect">
                      <a:avLst/>
                    </a:prstGeom>
                  </pic:spPr>
                </pic:pic>
              </a:graphicData>
            </a:graphic>
          </wp:inline>
        </w:drawing>
      </w:r>
    </w:p>
    <w:p w14:paraId="33B55D09" w14:textId="77777777" w:rsidR="00211D81" w:rsidRPr="00211D81" w:rsidRDefault="00211D81" w:rsidP="00211D81">
      <w:pPr>
        <w:rPr>
          <w:b/>
          <w:bCs/>
          <w:sz w:val="28"/>
          <w:szCs w:val="28"/>
        </w:rPr>
      </w:pPr>
    </w:p>
    <w:p w14:paraId="4CD017B7" w14:textId="1C161543" w:rsidR="00564230" w:rsidRDefault="00564230" w:rsidP="00564230">
      <w:pPr>
        <w:pStyle w:val="ListParagraph"/>
        <w:numPr>
          <w:ilvl w:val="0"/>
          <w:numId w:val="26"/>
        </w:numPr>
        <w:rPr>
          <w:b/>
          <w:bCs/>
          <w:sz w:val="28"/>
          <w:szCs w:val="28"/>
        </w:rPr>
      </w:pPr>
      <w:r>
        <w:rPr>
          <w:b/>
          <w:bCs/>
          <w:sz w:val="28"/>
          <w:szCs w:val="28"/>
        </w:rPr>
        <w:t xml:space="preserve">The workflow which is quite </w:t>
      </w:r>
      <w:proofErr w:type="gramStart"/>
      <w:r>
        <w:rPr>
          <w:b/>
          <w:bCs/>
          <w:sz w:val="28"/>
          <w:szCs w:val="28"/>
        </w:rPr>
        <w:t>similar to</w:t>
      </w:r>
      <w:proofErr w:type="gramEnd"/>
      <w:r>
        <w:rPr>
          <w:b/>
          <w:bCs/>
          <w:sz w:val="28"/>
          <w:szCs w:val="28"/>
        </w:rPr>
        <w:t xml:space="preserve"> the one which we have seen previously so here this is a user which is trying to access the website which is the loadec2.shop it going to the </w:t>
      </w:r>
      <w:r>
        <w:rPr>
          <w:b/>
          <w:bCs/>
          <w:sz w:val="28"/>
          <w:szCs w:val="28"/>
          <w:u w:val="single"/>
        </w:rPr>
        <w:t xml:space="preserve">loadec2.shop </w:t>
      </w:r>
      <w:r>
        <w:rPr>
          <w:b/>
          <w:bCs/>
          <w:sz w:val="28"/>
          <w:szCs w:val="28"/>
        </w:rPr>
        <w:t xml:space="preserve">which is going to the </w:t>
      </w:r>
      <w:proofErr w:type="spellStart"/>
      <w:r>
        <w:rPr>
          <w:b/>
          <w:bCs/>
          <w:sz w:val="28"/>
          <w:szCs w:val="28"/>
        </w:rPr>
        <w:t>godaddy</w:t>
      </w:r>
      <w:proofErr w:type="spellEnd"/>
      <w:r>
        <w:rPr>
          <w:b/>
          <w:bCs/>
          <w:sz w:val="28"/>
          <w:szCs w:val="28"/>
        </w:rPr>
        <w:t xml:space="preserve"> domain.</w:t>
      </w:r>
    </w:p>
    <w:p w14:paraId="7E5EBE45" w14:textId="77777777" w:rsidR="006E3F8A" w:rsidRDefault="00564230" w:rsidP="00564230">
      <w:pPr>
        <w:pStyle w:val="ListParagraph"/>
        <w:numPr>
          <w:ilvl w:val="0"/>
          <w:numId w:val="26"/>
        </w:numPr>
        <w:rPr>
          <w:b/>
          <w:bCs/>
          <w:sz w:val="28"/>
          <w:szCs w:val="28"/>
        </w:rPr>
      </w:pPr>
      <w:r>
        <w:rPr>
          <w:b/>
          <w:bCs/>
          <w:sz w:val="28"/>
          <w:szCs w:val="28"/>
        </w:rPr>
        <w:t xml:space="preserve">And the from the </w:t>
      </w:r>
      <w:proofErr w:type="spellStart"/>
      <w:r>
        <w:rPr>
          <w:b/>
          <w:bCs/>
          <w:sz w:val="28"/>
          <w:szCs w:val="28"/>
        </w:rPr>
        <w:t>godaddy</w:t>
      </w:r>
      <w:proofErr w:type="spellEnd"/>
      <w:r>
        <w:rPr>
          <w:b/>
          <w:bCs/>
          <w:sz w:val="28"/>
          <w:szCs w:val="28"/>
        </w:rPr>
        <w:t xml:space="preserve"> domain it finding the name server record for our Rouet53 </w:t>
      </w:r>
      <w:r w:rsidR="006E3F8A">
        <w:rPr>
          <w:b/>
          <w:bCs/>
          <w:sz w:val="28"/>
          <w:szCs w:val="28"/>
        </w:rPr>
        <w:t xml:space="preserve">and the request is coming to the route53 hosted zone </w:t>
      </w:r>
    </w:p>
    <w:p w14:paraId="3461B99A" w14:textId="4D7B058A" w:rsidR="006E3F8A" w:rsidRDefault="006E3F8A" w:rsidP="00564230">
      <w:pPr>
        <w:pStyle w:val="ListParagraph"/>
        <w:numPr>
          <w:ilvl w:val="0"/>
          <w:numId w:val="26"/>
        </w:numPr>
        <w:rPr>
          <w:b/>
          <w:bCs/>
          <w:sz w:val="28"/>
          <w:szCs w:val="28"/>
        </w:rPr>
      </w:pPr>
      <w:r>
        <w:rPr>
          <w:b/>
          <w:bCs/>
          <w:sz w:val="28"/>
          <w:szCs w:val="28"/>
        </w:rPr>
        <w:t xml:space="preserve">Once that request </w:t>
      </w:r>
      <w:proofErr w:type="gramStart"/>
      <w:r>
        <w:rPr>
          <w:b/>
          <w:bCs/>
          <w:sz w:val="28"/>
          <w:szCs w:val="28"/>
        </w:rPr>
        <w:t>enter</w:t>
      </w:r>
      <w:proofErr w:type="gramEnd"/>
      <w:r>
        <w:rPr>
          <w:b/>
          <w:bCs/>
          <w:sz w:val="28"/>
          <w:szCs w:val="28"/>
        </w:rPr>
        <w:t xml:space="preserve"> into our hosted zone of our AWS Route53 then it goes to the load balancer and it forward to the ec2 instances</w:t>
      </w:r>
    </w:p>
    <w:p w14:paraId="5CFA540E" w14:textId="795A1EC6" w:rsidR="00564230" w:rsidRDefault="006E3F8A" w:rsidP="00564230">
      <w:pPr>
        <w:pStyle w:val="ListParagraph"/>
        <w:numPr>
          <w:ilvl w:val="0"/>
          <w:numId w:val="26"/>
        </w:numPr>
        <w:rPr>
          <w:b/>
          <w:bCs/>
          <w:sz w:val="28"/>
          <w:szCs w:val="28"/>
        </w:rPr>
      </w:pPr>
      <w:r>
        <w:rPr>
          <w:b/>
          <w:bCs/>
          <w:sz w:val="28"/>
          <w:szCs w:val="28"/>
        </w:rPr>
        <w:t xml:space="preserve">Here you can see the couple of load balancer see eventually into the weighted routing but the idea is we need to have a load balancer that points to the EC2 instance. So </w:t>
      </w:r>
      <w:proofErr w:type="gramStart"/>
      <w:r>
        <w:rPr>
          <w:b/>
          <w:bCs/>
          <w:sz w:val="28"/>
          <w:szCs w:val="28"/>
        </w:rPr>
        <w:t>that’s</w:t>
      </w:r>
      <w:proofErr w:type="gramEnd"/>
      <w:r>
        <w:rPr>
          <w:b/>
          <w:bCs/>
          <w:sz w:val="28"/>
          <w:szCs w:val="28"/>
        </w:rPr>
        <w:t xml:space="preserve"> the preferred way using the Route53 with the </w:t>
      </w:r>
      <w:r w:rsidR="00211D81">
        <w:rPr>
          <w:b/>
          <w:bCs/>
          <w:sz w:val="28"/>
          <w:szCs w:val="28"/>
        </w:rPr>
        <w:t xml:space="preserve">load balancer and hiding all the resource behind the load balancer. </w:t>
      </w:r>
    </w:p>
    <w:p w14:paraId="6F0852D8" w14:textId="77777777" w:rsidR="00C06937" w:rsidRDefault="00C06937" w:rsidP="00C06937">
      <w:pPr>
        <w:pStyle w:val="ListParagraph"/>
        <w:ind w:left="1080"/>
        <w:rPr>
          <w:b/>
          <w:bCs/>
          <w:sz w:val="28"/>
          <w:szCs w:val="28"/>
        </w:rPr>
      </w:pPr>
    </w:p>
    <w:p w14:paraId="69208A99" w14:textId="3BE19F6F" w:rsidR="00C06937" w:rsidRDefault="00C06937" w:rsidP="00C06937">
      <w:pPr>
        <w:rPr>
          <w:b/>
          <w:bCs/>
          <w:sz w:val="44"/>
          <w:szCs w:val="44"/>
        </w:rPr>
      </w:pPr>
      <w:r>
        <w:rPr>
          <w:b/>
          <w:bCs/>
          <w:sz w:val="44"/>
          <w:szCs w:val="44"/>
        </w:rPr>
        <w:t xml:space="preserve">     </w:t>
      </w:r>
      <w:r w:rsidRPr="00C06937">
        <w:rPr>
          <w:b/>
          <w:bCs/>
          <w:sz w:val="44"/>
          <w:szCs w:val="44"/>
        </w:rPr>
        <w:sym w:font="Wingdings" w:char="F0E0"/>
      </w:r>
      <w:proofErr w:type="spellStart"/>
      <w:proofErr w:type="gramStart"/>
      <w:r>
        <w:rPr>
          <w:b/>
          <w:bCs/>
          <w:sz w:val="44"/>
          <w:szCs w:val="44"/>
        </w:rPr>
        <w:t>Demo:s</w:t>
      </w:r>
      <w:r w:rsidRPr="00C06937">
        <w:rPr>
          <w:b/>
          <w:bCs/>
          <w:sz w:val="44"/>
          <w:szCs w:val="44"/>
        </w:rPr>
        <w:t>etup</w:t>
      </w:r>
      <w:proofErr w:type="spellEnd"/>
      <w:proofErr w:type="gramEnd"/>
      <w:r w:rsidRPr="00C06937">
        <w:rPr>
          <w:b/>
          <w:bCs/>
          <w:sz w:val="44"/>
          <w:szCs w:val="44"/>
        </w:rPr>
        <w:t xml:space="preserve"> Networking</w:t>
      </w:r>
    </w:p>
    <w:p w14:paraId="2407B702" w14:textId="76227F7C" w:rsidR="00C06937" w:rsidRPr="00C06937" w:rsidRDefault="00C06937" w:rsidP="00C06937">
      <w:pPr>
        <w:pStyle w:val="ListParagraph"/>
        <w:numPr>
          <w:ilvl w:val="0"/>
          <w:numId w:val="26"/>
        </w:numPr>
        <w:rPr>
          <w:b/>
          <w:bCs/>
          <w:sz w:val="44"/>
          <w:szCs w:val="44"/>
        </w:rPr>
      </w:pPr>
      <w:r>
        <w:rPr>
          <w:b/>
          <w:bCs/>
          <w:sz w:val="28"/>
          <w:szCs w:val="28"/>
        </w:rPr>
        <w:t xml:space="preserve"> All right you have an idea like we need to use a load balancer so that we </w:t>
      </w:r>
      <w:proofErr w:type="gramStart"/>
      <w:r>
        <w:rPr>
          <w:b/>
          <w:bCs/>
          <w:sz w:val="28"/>
          <w:szCs w:val="28"/>
        </w:rPr>
        <w:t>don’t</w:t>
      </w:r>
      <w:proofErr w:type="gramEnd"/>
      <w:r>
        <w:rPr>
          <w:b/>
          <w:bCs/>
          <w:sz w:val="28"/>
          <w:szCs w:val="28"/>
        </w:rPr>
        <w:t xml:space="preserve"> need to hard code the IP address for our Route53 A-Record </w:t>
      </w:r>
    </w:p>
    <w:p w14:paraId="302CEBB9" w14:textId="77777777" w:rsidR="00C06937" w:rsidRDefault="00C06937" w:rsidP="00C06937">
      <w:pPr>
        <w:rPr>
          <w:b/>
          <w:bCs/>
          <w:sz w:val="44"/>
          <w:szCs w:val="44"/>
        </w:rPr>
      </w:pPr>
    </w:p>
    <w:p w14:paraId="4E3C80BB" w14:textId="77777777" w:rsidR="00C06937" w:rsidRDefault="00C06937" w:rsidP="00C06937">
      <w:pPr>
        <w:rPr>
          <w:b/>
          <w:bCs/>
          <w:sz w:val="44"/>
          <w:szCs w:val="44"/>
        </w:rPr>
      </w:pPr>
    </w:p>
    <w:p w14:paraId="795372A3" w14:textId="1DA076EE" w:rsidR="00C06937" w:rsidRDefault="00C06937" w:rsidP="00C06937">
      <w:pPr>
        <w:pStyle w:val="ListParagraph"/>
        <w:ind w:left="1080"/>
        <w:rPr>
          <w:b/>
          <w:bCs/>
          <w:sz w:val="28"/>
          <w:szCs w:val="28"/>
        </w:rPr>
      </w:pPr>
      <w:r>
        <w:rPr>
          <w:b/>
          <w:bCs/>
          <w:noProof/>
          <w:sz w:val="28"/>
          <w:szCs w:val="28"/>
        </w:rPr>
        <w:drawing>
          <wp:inline distT="0" distB="0" distL="0" distR="0" wp14:anchorId="2FFF4F58" wp14:editId="1B11A895">
            <wp:extent cx="4480559" cy="2509603"/>
            <wp:effectExtent l="0" t="0" r="0" b="5080"/>
            <wp:docPr id="5915399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39964" name="Picture 591539964"/>
                    <pic:cNvPicPr/>
                  </pic:nvPicPr>
                  <pic:blipFill>
                    <a:blip r:embed="rId24">
                      <a:extLst>
                        <a:ext uri="{28A0092B-C50C-407E-A947-70E740481C1C}">
                          <a14:useLocalDpi xmlns:a14="http://schemas.microsoft.com/office/drawing/2010/main" val="0"/>
                        </a:ext>
                      </a:extLst>
                    </a:blip>
                    <a:stretch>
                      <a:fillRect/>
                    </a:stretch>
                  </pic:blipFill>
                  <pic:spPr>
                    <a:xfrm>
                      <a:off x="0" y="0"/>
                      <a:ext cx="4495114" cy="2517755"/>
                    </a:xfrm>
                    <a:prstGeom prst="rect">
                      <a:avLst/>
                    </a:prstGeom>
                  </pic:spPr>
                </pic:pic>
              </a:graphicData>
            </a:graphic>
          </wp:inline>
        </w:drawing>
      </w:r>
    </w:p>
    <w:p w14:paraId="4B95F871" w14:textId="77777777" w:rsidR="00C06937" w:rsidRDefault="00C06937" w:rsidP="00C06937">
      <w:pPr>
        <w:pStyle w:val="ListParagraph"/>
        <w:ind w:left="1080"/>
        <w:rPr>
          <w:b/>
          <w:bCs/>
          <w:sz w:val="28"/>
          <w:szCs w:val="28"/>
        </w:rPr>
      </w:pPr>
    </w:p>
    <w:p w14:paraId="081DFE0F" w14:textId="306EE0D3" w:rsidR="00A11031" w:rsidRDefault="00A11031" w:rsidP="00C06937">
      <w:pPr>
        <w:pStyle w:val="ListParagraph"/>
        <w:numPr>
          <w:ilvl w:val="0"/>
          <w:numId w:val="26"/>
        </w:numPr>
        <w:rPr>
          <w:b/>
          <w:bCs/>
          <w:sz w:val="28"/>
          <w:szCs w:val="28"/>
        </w:rPr>
      </w:pPr>
      <w:r>
        <w:rPr>
          <w:b/>
          <w:bCs/>
          <w:sz w:val="28"/>
          <w:szCs w:val="28"/>
        </w:rPr>
        <w:t xml:space="preserve">Load balancer is one concept which we need to incorporate when our working with Route53 but on top off that you also need to set up your proper networking which means you need to setup VPC although there is a default VPC we </w:t>
      </w:r>
      <w:proofErr w:type="gramStart"/>
      <w:r>
        <w:rPr>
          <w:b/>
          <w:bCs/>
          <w:sz w:val="28"/>
          <w:szCs w:val="28"/>
        </w:rPr>
        <w:t>aren’t</w:t>
      </w:r>
      <w:proofErr w:type="gramEnd"/>
      <w:r>
        <w:rPr>
          <w:b/>
          <w:bCs/>
          <w:sz w:val="28"/>
          <w:szCs w:val="28"/>
        </w:rPr>
        <w:t xml:space="preserve"> going to use that VPC.</w:t>
      </w:r>
    </w:p>
    <w:p w14:paraId="31AB563A" w14:textId="77777777" w:rsidR="00A11031" w:rsidRDefault="00A11031" w:rsidP="00A11031">
      <w:pPr>
        <w:pStyle w:val="ListParagraph"/>
        <w:numPr>
          <w:ilvl w:val="0"/>
          <w:numId w:val="26"/>
        </w:numPr>
        <w:rPr>
          <w:b/>
          <w:bCs/>
          <w:sz w:val="28"/>
          <w:szCs w:val="28"/>
        </w:rPr>
      </w:pPr>
      <w:r>
        <w:rPr>
          <w:b/>
          <w:bCs/>
          <w:sz w:val="28"/>
          <w:szCs w:val="28"/>
        </w:rPr>
        <w:t xml:space="preserve"> Create our own VPC and inside that VPC we are going to create – public subnet, private subnet, internet Gateway for our public subnet </w:t>
      </w:r>
    </w:p>
    <w:p w14:paraId="3EBCC95E" w14:textId="64B59B4D" w:rsidR="00A11031" w:rsidRDefault="00A11031" w:rsidP="00A11031">
      <w:pPr>
        <w:pStyle w:val="ListParagraph"/>
        <w:ind w:left="1080"/>
        <w:rPr>
          <w:b/>
          <w:bCs/>
          <w:sz w:val="28"/>
          <w:szCs w:val="28"/>
        </w:rPr>
      </w:pPr>
      <w:r>
        <w:rPr>
          <w:b/>
          <w:bCs/>
          <w:sz w:val="28"/>
          <w:szCs w:val="28"/>
        </w:rPr>
        <w:t>It can access the internet after internet we are going to create a route table</w:t>
      </w:r>
      <w:r w:rsidR="00AE599A">
        <w:rPr>
          <w:b/>
          <w:bCs/>
          <w:sz w:val="28"/>
          <w:szCs w:val="28"/>
        </w:rPr>
        <w:t xml:space="preserve"> and this route table will be responsible for forwarding the request to our public subnet as well as to our private subnet.</w:t>
      </w:r>
    </w:p>
    <w:p w14:paraId="62516716" w14:textId="0D70568E" w:rsidR="00AE599A" w:rsidRDefault="00AE599A" w:rsidP="00AE599A">
      <w:pPr>
        <w:pStyle w:val="ListParagraph"/>
        <w:numPr>
          <w:ilvl w:val="0"/>
          <w:numId w:val="26"/>
        </w:numPr>
        <w:rPr>
          <w:b/>
          <w:bCs/>
          <w:sz w:val="28"/>
          <w:szCs w:val="28"/>
        </w:rPr>
      </w:pPr>
      <w:r>
        <w:rPr>
          <w:b/>
          <w:bCs/>
          <w:sz w:val="28"/>
          <w:szCs w:val="28"/>
        </w:rPr>
        <w:t>Once we configure the route table</w:t>
      </w:r>
      <w:r w:rsidR="009B35E8">
        <w:rPr>
          <w:b/>
          <w:bCs/>
          <w:sz w:val="28"/>
          <w:szCs w:val="28"/>
        </w:rPr>
        <w:t>’s</w:t>
      </w:r>
      <w:r>
        <w:rPr>
          <w:b/>
          <w:bCs/>
          <w:sz w:val="28"/>
          <w:szCs w:val="28"/>
        </w:rPr>
        <w:t xml:space="preserve"> we are going to provision the EC2 instance inside my public subnet as well as my private subnet so this is the minimal network setting you should do so whenever you are working with our Route53 and the load balancer this are most ideal practice which you need to follow to setup this type of environment.</w:t>
      </w:r>
    </w:p>
    <w:p w14:paraId="1F39A391" w14:textId="77777777" w:rsidR="00AE599A" w:rsidRPr="00AE599A" w:rsidRDefault="00AE599A" w:rsidP="00AE599A">
      <w:pPr>
        <w:rPr>
          <w:b/>
          <w:bCs/>
          <w:sz w:val="28"/>
          <w:szCs w:val="28"/>
        </w:rPr>
      </w:pPr>
    </w:p>
    <w:p w14:paraId="08AD420B" w14:textId="717F416B" w:rsidR="00AE599A" w:rsidRDefault="00FB17BD" w:rsidP="009B35E8">
      <w:pPr>
        <w:pStyle w:val="ListParagraph"/>
        <w:numPr>
          <w:ilvl w:val="0"/>
          <w:numId w:val="27"/>
        </w:numPr>
        <w:rPr>
          <w:b/>
          <w:bCs/>
          <w:sz w:val="28"/>
          <w:szCs w:val="28"/>
        </w:rPr>
      </w:pPr>
      <w:r>
        <w:rPr>
          <w:b/>
          <w:bCs/>
          <w:sz w:val="28"/>
          <w:szCs w:val="28"/>
        </w:rPr>
        <w:t xml:space="preserve"> VPC</w:t>
      </w:r>
    </w:p>
    <w:p w14:paraId="171A75AA" w14:textId="109746F7" w:rsidR="00C55731" w:rsidRPr="009B35E8" w:rsidRDefault="00FB17BD" w:rsidP="009B35E8">
      <w:pPr>
        <w:pStyle w:val="ListParagraph"/>
        <w:numPr>
          <w:ilvl w:val="0"/>
          <w:numId w:val="27"/>
        </w:numPr>
        <w:rPr>
          <w:b/>
          <w:bCs/>
          <w:sz w:val="28"/>
          <w:szCs w:val="28"/>
        </w:rPr>
      </w:pPr>
      <w:r w:rsidRPr="009B35E8">
        <w:rPr>
          <w:b/>
          <w:bCs/>
          <w:sz w:val="28"/>
          <w:szCs w:val="28"/>
        </w:rPr>
        <w:t xml:space="preserve"> Public subnet</w:t>
      </w:r>
      <w:r w:rsidR="00C55731" w:rsidRPr="009B35E8">
        <w:rPr>
          <w:b/>
          <w:bCs/>
          <w:sz w:val="28"/>
          <w:szCs w:val="28"/>
        </w:rPr>
        <w:t>-1a</w:t>
      </w:r>
    </w:p>
    <w:p w14:paraId="646957BD" w14:textId="4F7EBCA1" w:rsidR="00C55731" w:rsidRDefault="00C55731" w:rsidP="009B35E8">
      <w:pPr>
        <w:pStyle w:val="ListParagraph"/>
        <w:numPr>
          <w:ilvl w:val="0"/>
          <w:numId w:val="27"/>
        </w:numPr>
        <w:rPr>
          <w:b/>
          <w:bCs/>
          <w:sz w:val="28"/>
          <w:szCs w:val="28"/>
        </w:rPr>
      </w:pPr>
      <w:r>
        <w:rPr>
          <w:b/>
          <w:bCs/>
          <w:sz w:val="28"/>
          <w:szCs w:val="28"/>
        </w:rPr>
        <w:t>public subnet -1b</w:t>
      </w:r>
    </w:p>
    <w:p w14:paraId="5A57EFE7" w14:textId="122B55BB" w:rsidR="00FB17BD" w:rsidRPr="00FB17BD" w:rsidRDefault="00FB17BD" w:rsidP="009B35E8">
      <w:pPr>
        <w:pStyle w:val="ListParagraph"/>
        <w:numPr>
          <w:ilvl w:val="0"/>
          <w:numId w:val="27"/>
        </w:numPr>
        <w:rPr>
          <w:b/>
          <w:bCs/>
          <w:sz w:val="28"/>
          <w:szCs w:val="28"/>
        </w:rPr>
      </w:pPr>
      <w:r>
        <w:rPr>
          <w:b/>
          <w:bCs/>
          <w:sz w:val="28"/>
          <w:szCs w:val="28"/>
        </w:rPr>
        <w:t xml:space="preserve"> private subnet</w:t>
      </w:r>
    </w:p>
    <w:p w14:paraId="6879A0F8" w14:textId="5EC39744" w:rsidR="00FB17BD" w:rsidRDefault="00FB17BD" w:rsidP="009B35E8">
      <w:pPr>
        <w:pStyle w:val="ListParagraph"/>
        <w:numPr>
          <w:ilvl w:val="0"/>
          <w:numId w:val="27"/>
        </w:numPr>
        <w:rPr>
          <w:b/>
          <w:bCs/>
          <w:sz w:val="28"/>
          <w:szCs w:val="28"/>
        </w:rPr>
      </w:pPr>
      <w:r>
        <w:rPr>
          <w:b/>
          <w:bCs/>
          <w:sz w:val="28"/>
          <w:szCs w:val="28"/>
        </w:rPr>
        <w:t xml:space="preserve"> Internet gateway</w:t>
      </w:r>
    </w:p>
    <w:p w14:paraId="2CCD1A2D" w14:textId="11455838" w:rsidR="00FB17BD" w:rsidRDefault="00FB17BD" w:rsidP="009B35E8">
      <w:pPr>
        <w:pStyle w:val="ListParagraph"/>
        <w:numPr>
          <w:ilvl w:val="0"/>
          <w:numId w:val="27"/>
        </w:numPr>
        <w:rPr>
          <w:b/>
          <w:bCs/>
          <w:sz w:val="28"/>
          <w:szCs w:val="28"/>
        </w:rPr>
      </w:pPr>
      <w:r>
        <w:rPr>
          <w:b/>
          <w:bCs/>
          <w:sz w:val="28"/>
          <w:szCs w:val="28"/>
        </w:rPr>
        <w:t xml:space="preserve"> Route table</w:t>
      </w:r>
    </w:p>
    <w:p w14:paraId="6A2A303C" w14:textId="5718243B" w:rsidR="00FB17BD" w:rsidRPr="009B35E8" w:rsidRDefault="00FB17BD" w:rsidP="009B35E8">
      <w:pPr>
        <w:pStyle w:val="ListParagraph"/>
        <w:numPr>
          <w:ilvl w:val="0"/>
          <w:numId w:val="27"/>
        </w:numPr>
        <w:rPr>
          <w:b/>
          <w:bCs/>
          <w:sz w:val="28"/>
          <w:szCs w:val="28"/>
        </w:rPr>
      </w:pPr>
      <w:r w:rsidRPr="009B35E8">
        <w:rPr>
          <w:b/>
          <w:bCs/>
          <w:sz w:val="28"/>
          <w:szCs w:val="28"/>
        </w:rPr>
        <w:t xml:space="preserve"> EC2 instance </w:t>
      </w:r>
    </w:p>
    <w:p w14:paraId="6F289524" w14:textId="073CAD2F" w:rsidR="00FB17BD" w:rsidRDefault="00FB17BD" w:rsidP="00FB17BD">
      <w:pPr>
        <w:pStyle w:val="ListParagraph"/>
        <w:numPr>
          <w:ilvl w:val="0"/>
          <w:numId w:val="26"/>
        </w:numPr>
        <w:rPr>
          <w:b/>
          <w:bCs/>
          <w:sz w:val="28"/>
          <w:szCs w:val="28"/>
        </w:rPr>
      </w:pPr>
      <w:r>
        <w:rPr>
          <w:b/>
          <w:bCs/>
          <w:sz w:val="28"/>
          <w:szCs w:val="28"/>
        </w:rPr>
        <w:t>Once we have done this then we are going to provision the</w:t>
      </w:r>
    </w:p>
    <w:p w14:paraId="6C7D124A" w14:textId="6CB0E487" w:rsidR="00FB17BD" w:rsidRDefault="00FB17BD" w:rsidP="00FB17BD">
      <w:pPr>
        <w:pStyle w:val="ListParagraph"/>
        <w:numPr>
          <w:ilvl w:val="0"/>
          <w:numId w:val="27"/>
        </w:numPr>
        <w:rPr>
          <w:b/>
          <w:bCs/>
          <w:sz w:val="28"/>
          <w:szCs w:val="28"/>
        </w:rPr>
      </w:pPr>
      <w:r>
        <w:rPr>
          <w:b/>
          <w:bCs/>
          <w:sz w:val="28"/>
          <w:szCs w:val="28"/>
        </w:rPr>
        <w:lastRenderedPageBreak/>
        <w:t>Load balancer</w:t>
      </w:r>
    </w:p>
    <w:p w14:paraId="4A221435" w14:textId="21889814" w:rsidR="00FB17BD" w:rsidRPr="00152FF6" w:rsidRDefault="00FB17BD" w:rsidP="00FB17BD">
      <w:pPr>
        <w:pStyle w:val="ListParagraph"/>
        <w:numPr>
          <w:ilvl w:val="0"/>
          <w:numId w:val="27"/>
        </w:numPr>
        <w:rPr>
          <w:b/>
          <w:bCs/>
          <w:sz w:val="28"/>
          <w:szCs w:val="28"/>
        </w:rPr>
      </w:pPr>
      <w:r>
        <w:rPr>
          <w:b/>
          <w:bCs/>
          <w:sz w:val="28"/>
          <w:szCs w:val="28"/>
        </w:rPr>
        <w:t>Then we are going to point the load balancer to our route53</w:t>
      </w:r>
    </w:p>
    <w:p w14:paraId="4EF2D829" w14:textId="69D757B6" w:rsidR="00FB17BD" w:rsidRDefault="00FB17BD" w:rsidP="00FB17BD">
      <w:pPr>
        <w:rPr>
          <w:b/>
          <w:bCs/>
          <w:noProof/>
          <w:sz w:val="28"/>
          <w:szCs w:val="28"/>
        </w:rPr>
      </w:pPr>
      <w:r>
        <w:rPr>
          <w:b/>
          <w:bCs/>
          <w:noProof/>
          <w:sz w:val="28"/>
          <w:szCs w:val="28"/>
        </w:rPr>
        <w:t xml:space="preserve">                 </w:t>
      </w:r>
      <w:r>
        <w:rPr>
          <w:b/>
          <w:bCs/>
          <w:noProof/>
          <w:sz w:val="28"/>
          <w:szCs w:val="28"/>
        </w:rPr>
        <w:drawing>
          <wp:inline distT="0" distB="0" distL="0" distR="0" wp14:anchorId="6C86A19D" wp14:editId="04787C56">
            <wp:extent cx="3390900" cy="3378770"/>
            <wp:effectExtent l="0" t="0" r="0" b="0"/>
            <wp:docPr id="15672815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81518" name="Picture 1567281518"/>
                    <pic:cNvPicPr/>
                  </pic:nvPicPr>
                  <pic:blipFill>
                    <a:blip r:embed="rId25">
                      <a:extLst>
                        <a:ext uri="{28A0092B-C50C-407E-A947-70E740481C1C}">
                          <a14:useLocalDpi xmlns:a14="http://schemas.microsoft.com/office/drawing/2010/main" val="0"/>
                        </a:ext>
                      </a:extLst>
                    </a:blip>
                    <a:stretch>
                      <a:fillRect/>
                    </a:stretch>
                  </pic:blipFill>
                  <pic:spPr>
                    <a:xfrm>
                      <a:off x="0" y="0"/>
                      <a:ext cx="3401860" cy="3389691"/>
                    </a:xfrm>
                    <a:prstGeom prst="rect">
                      <a:avLst/>
                    </a:prstGeom>
                  </pic:spPr>
                </pic:pic>
              </a:graphicData>
            </a:graphic>
          </wp:inline>
        </w:drawing>
      </w:r>
    </w:p>
    <w:p w14:paraId="49CB7245" w14:textId="77777777" w:rsidR="00FB17BD" w:rsidRDefault="00FB17BD" w:rsidP="00FB17BD">
      <w:pPr>
        <w:rPr>
          <w:b/>
          <w:bCs/>
          <w:noProof/>
          <w:sz w:val="28"/>
          <w:szCs w:val="28"/>
        </w:rPr>
      </w:pPr>
    </w:p>
    <w:p w14:paraId="2F5AF8A1" w14:textId="41A39220" w:rsidR="009C163E" w:rsidRPr="009C163E" w:rsidRDefault="00FB17BD" w:rsidP="009C163E">
      <w:pPr>
        <w:pStyle w:val="ListParagraph"/>
        <w:numPr>
          <w:ilvl w:val="0"/>
          <w:numId w:val="26"/>
        </w:numPr>
        <w:rPr>
          <w:b/>
          <w:bCs/>
          <w:sz w:val="28"/>
          <w:szCs w:val="28"/>
        </w:rPr>
      </w:pPr>
      <w:r>
        <w:rPr>
          <w:b/>
          <w:bCs/>
          <w:sz w:val="28"/>
          <w:szCs w:val="28"/>
        </w:rPr>
        <w:t>Click on create VPC</w:t>
      </w:r>
      <w:r w:rsidR="009C163E">
        <w:rPr>
          <w:b/>
          <w:bCs/>
          <w:sz w:val="28"/>
          <w:szCs w:val="28"/>
        </w:rPr>
        <w:t xml:space="preserve"> with the </w:t>
      </w:r>
      <w:proofErr w:type="spellStart"/>
      <w:r w:rsidR="009C163E">
        <w:rPr>
          <w:b/>
          <w:bCs/>
          <w:sz w:val="28"/>
          <w:szCs w:val="28"/>
        </w:rPr>
        <w:t>VPConly</w:t>
      </w:r>
      <w:proofErr w:type="spellEnd"/>
      <w:r w:rsidR="009C163E">
        <w:rPr>
          <w:b/>
          <w:bCs/>
          <w:sz w:val="28"/>
          <w:szCs w:val="28"/>
        </w:rPr>
        <w:t xml:space="preserve"> –12.0.0.0/16 (test-</w:t>
      </w:r>
      <w:proofErr w:type="spellStart"/>
      <w:r w:rsidR="009C163E">
        <w:rPr>
          <w:b/>
          <w:bCs/>
          <w:sz w:val="28"/>
          <w:szCs w:val="28"/>
        </w:rPr>
        <w:t>vpc</w:t>
      </w:r>
      <w:proofErr w:type="spellEnd"/>
      <w:r w:rsidR="009C163E">
        <w:rPr>
          <w:b/>
          <w:bCs/>
          <w:sz w:val="28"/>
          <w:szCs w:val="28"/>
        </w:rPr>
        <w:t>)</w:t>
      </w:r>
    </w:p>
    <w:p w14:paraId="469013E3" w14:textId="77777777" w:rsidR="009C163E" w:rsidRDefault="009C163E" w:rsidP="009C163E">
      <w:pPr>
        <w:pStyle w:val="ListParagraph"/>
        <w:numPr>
          <w:ilvl w:val="0"/>
          <w:numId w:val="26"/>
        </w:numPr>
        <w:rPr>
          <w:b/>
          <w:bCs/>
          <w:sz w:val="28"/>
          <w:szCs w:val="28"/>
        </w:rPr>
      </w:pPr>
      <w:r>
        <w:rPr>
          <w:b/>
          <w:bCs/>
          <w:sz w:val="28"/>
          <w:szCs w:val="28"/>
        </w:rPr>
        <w:t>Next create a public subnet with the test-</w:t>
      </w:r>
      <w:proofErr w:type="spellStart"/>
      <w:r>
        <w:rPr>
          <w:b/>
          <w:bCs/>
          <w:sz w:val="28"/>
          <w:szCs w:val="28"/>
        </w:rPr>
        <w:t>vpc</w:t>
      </w:r>
      <w:proofErr w:type="spellEnd"/>
      <w:r>
        <w:rPr>
          <w:b/>
          <w:bCs/>
          <w:sz w:val="28"/>
          <w:szCs w:val="28"/>
        </w:rPr>
        <w:t xml:space="preserve"> – 12.0.1.0/24 (test-public-1-1a)</w:t>
      </w:r>
    </w:p>
    <w:p w14:paraId="3853703C" w14:textId="77777777" w:rsidR="009C163E" w:rsidRDefault="009C163E" w:rsidP="009C163E">
      <w:pPr>
        <w:pStyle w:val="ListParagraph"/>
        <w:ind w:left="1080"/>
        <w:rPr>
          <w:b/>
          <w:bCs/>
          <w:sz w:val="28"/>
          <w:szCs w:val="28"/>
        </w:rPr>
      </w:pPr>
    </w:p>
    <w:p w14:paraId="70F6FDC3" w14:textId="60E8C223" w:rsidR="00FB17BD" w:rsidRDefault="009C163E" w:rsidP="009C163E">
      <w:pPr>
        <w:pStyle w:val="ListParagraph"/>
        <w:ind w:left="1080"/>
        <w:rPr>
          <w:b/>
          <w:bCs/>
          <w:sz w:val="28"/>
          <w:szCs w:val="28"/>
        </w:rPr>
      </w:pPr>
      <w:r>
        <w:rPr>
          <w:b/>
          <w:bCs/>
          <w:noProof/>
          <w:sz w:val="28"/>
          <w:szCs w:val="28"/>
        </w:rPr>
        <w:drawing>
          <wp:inline distT="0" distB="0" distL="0" distR="0" wp14:anchorId="5C6CA7E8" wp14:editId="7D2AFB48">
            <wp:extent cx="3116580" cy="3051875"/>
            <wp:effectExtent l="0" t="0" r="7620" b="0"/>
            <wp:docPr id="6383322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2299" name="Picture 638332299"/>
                    <pic:cNvPicPr/>
                  </pic:nvPicPr>
                  <pic:blipFill>
                    <a:blip r:embed="rId26">
                      <a:extLst>
                        <a:ext uri="{28A0092B-C50C-407E-A947-70E740481C1C}">
                          <a14:useLocalDpi xmlns:a14="http://schemas.microsoft.com/office/drawing/2010/main" val="0"/>
                        </a:ext>
                      </a:extLst>
                    </a:blip>
                    <a:stretch>
                      <a:fillRect/>
                    </a:stretch>
                  </pic:blipFill>
                  <pic:spPr>
                    <a:xfrm>
                      <a:off x="0" y="0"/>
                      <a:ext cx="3129845" cy="3064864"/>
                    </a:xfrm>
                    <a:prstGeom prst="rect">
                      <a:avLst/>
                    </a:prstGeom>
                  </pic:spPr>
                </pic:pic>
              </a:graphicData>
            </a:graphic>
          </wp:inline>
        </w:drawing>
      </w:r>
      <w:r w:rsidRPr="009C163E">
        <w:rPr>
          <w:b/>
          <w:bCs/>
          <w:sz w:val="28"/>
          <w:szCs w:val="28"/>
        </w:rPr>
        <w:t xml:space="preserve"> </w:t>
      </w:r>
    </w:p>
    <w:p w14:paraId="65687EEE" w14:textId="77777777" w:rsidR="007038B4" w:rsidRDefault="007038B4" w:rsidP="009C163E">
      <w:pPr>
        <w:pStyle w:val="ListParagraph"/>
        <w:ind w:left="1080"/>
        <w:rPr>
          <w:b/>
          <w:bCs/>
          <w:sz w:val="28"/>
          <w:szCs w:val="28"/>
        </w:rPr>
      </w:pPr>
    </w:p>
    <w:p w14:paraId="6998CB09" w14:textId="0C8D9DAC" w:rsidR="009C163E" w:rsidRDefault="009C163E" w:rsidP="009C163E">
      <w:pPr>
        <w:pStyle w:val="ListParagraph"/>
        <w:numPr>
          <w:ilvl w:val="0"/>
          <w:numId w:val="26"/>
        </w:numPr>
        <w:rPr>
          <w:b/>
          <w:bCs/>
          <w:sz w:val="28"/>
          <w:szCs w:val="28"/>
        </w:rPr>
      </w:pPr>
      <w:r>
        <w:rPr>
          <w:b/>
          <w:bCs/>
          <w:sz w:val="28"/>
          <w:szCs w:val="28"/>
        </w:rPr>
        <w:lastRenderedPageBreak/>
        <w:t>Create a second public subnet for the maximum availability</w:t>
      </w:r>
    </w:p>
    <w:p w14:paraId="435CCE79" w14:textId="37EEBC9D" w:rsidR="0056073B" w:rsidRDefault="0056073B" w:rsidP="003A1858">
      <w:pPr>
        <w:pStyle w:val="ListParagraph"/>
        <w:numPr>
          <w:ilvl w:val="0"/>
          <w:numId w:val="26"/>
        </w:numPr>
        <w:rPr>
          <w:b/>
          <w:bCs/>
          <w:sz w:val="28"/>
          <w:szCs w:val="28"/>
        </w:rPr>
      </w:pPr>
      <w:r>
        <w:rPr>
          <w:b/>
          <w:bCs/>
          <w:sz w:val="28"/>
          <w:szCs w:val="28"/>
        </w:rPr>
        <w:t>First public subnet -12.0.1.0/24 (test-public-1-1a)</w:t>
      </w:r>
    </w:p>
    <w:p w14:paraId="5FDAC1A2" w14:textId="67B26F18" w:rsidR="009C163E" w:rsidRDefault="003A1858" w:rsidP="003A1858">
      <w:pPr>
        <w:pStyle w:val="ListParagraph"/>
        <w:numPr>
          <w:ilvl w:val="0"/>
          <w:numId w:val="26"/>
        </w:numPr>
        <w:rPr>
          <w:b/>
          <w:bCs/>
          <w:sz w:val="28"/>
          <w:szCs w:val="28"/>
        </w:rPr>
      </w:pPr>
      <w:r>
        <w:rPr>
          <w:b/>
          <w:bCs/>
          <w:sz w:val="28"/>
          <w:szCs w:val="28"/>
        </w:rPr>
        <w:t>Second public subnet -12.0.</w:t>
      </w:r>
      <w:r w:rsidR="00D460DF">
        <w:rPr>
          <w:b/>
          <w:bCs/>
          <w:sz w:val="28"/>
          <w:szCs w:val="28"/>
        </w:rPr>
        <w:t>2.0/24 (test-public-1-1b)</w:t>
      </w:r>
    </w:p>
    <w:p w14:paraId="495A1403" w14:textId="5ECC890C" w:rsidR="00D460DF" w:rsidRDefault="00D460DF" w:rsidP="003A1858">
      <w:pPr>
        <w:pStyle w:val="ListParagraph"/>
        <w:numPr>
          <w:ilvl w:val="0"/>
          <w:numId w:val="26"/>
        </w:numPr>
        <w:rPr>
          <w:b/>
          <w:bCs/>
          <w:sz w:val="28"/>
          <w:szCs w:val="28"/>
        </w:rPr>
      </w:pPr>
      <w:r>
        <w:rPr>
          <w:b/>
          <w:bCs/>
          <w:sz w:val="28"/>
          <w:szCs w:val="28"/>
        </w:rPr>
        <w:t>Private subnet -12.0.3.0</w:t>
      </w:r>
      <w:r w:rsidR="0056073B">
        <w:rPr>
          <w:b/>
          <w:bCs/>
          <w:sz w:val="28"/>
          <w:szCs w:val="28"/>
        </w:rPr>
        <w:t>/24 (test-private-1-1a)</w:t>
      </w:r>
    </w:p>
    <w:p w14:paraId="3AA39BD7" w14:textId="77777777" w:rsidR="0056073B" w:rsidRDefault="0056073B" w:rsidP="0056073B">
      <w:pPr>
        <w:pStyle w:val="ListParagraph"/>
        <w:ind w:left="1080"/>
        <w:rPr>
          <w:b/>
          <w:bCs/>
          <w:sz w:val="28"/>
          <w:szCs w:val="28"/>
        </w:rPr>
      </w:pPr>
    </w:p>
    <w:p w14:paraId="4953A80B" w14:textId="443E4BB3" w:rsidR="0056073B" w:rsidRDefault="0056073B" w:rsidP="0056073B">
      <w:pPr>
        <w:rPr>
          <w:b/>
          <w:bCs/>
          <w:sz w:val="28"/>
          <w:szCs w:val="28"/>
        </w:rPr>
      </w:pPr>
      <w:r>
        <w:rPr>
          <w:noProof/>
        </w:rPr>
        <w:drawing>
          <wp:inline distT="0" distB="0" distL="0" distR="0" wp14:anchorId="24EAE19A" wp14:editId="7A5A036C">
            <wp:extent cx="6654800" cy="830580"/>
            <wp:effectExtent l="0" t="0" r="0" b="7620"/>
            <wp:docPr id="1137683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3615" name="Picture 1137683615"/>
                    <pic:cNvPicPr/>
                  </pic:nvPicPr>
                  <pic:blipFill>
                    <a:blip r:embed="rId27">
                      <a:extLst>
                        <a:ext uri="{28A0092B-C50C-407E-A947-70E740481C1C}">
                          <a14:useLocalDpi xmlns:a14="http://schemas.microsoft.com/office/drawing/2010/main" val="0"/>
                        </a:ext>
                      </a:extLst>
                    </a:blip>
                    <a:stretch>
                      <a:fillRect/>
                    </a:stretch>
                  </pic:blipFill>
                  <pic:spPr>
                    <a:xfrm>
                      <a:off x="0" y="0"/>
                      <a:ext cx="6655625" cy="830683"/>
                    </a:xfrm>
                    <a:prstGeom prst="rect">
                      <a:avLst/>
                    </a:prstGeom>
                  </pic:spPr>
                </pic:pic>
              </a:graphicData>
            </a:graphic>
          </wp:inline>
        </w:drawing>
      </w:r>
    </w:p>
    <w:p w14:paraId="4BF01D46" w14:textId="77777777" w:rsidR="007038B4" w:rsidRDefault="007038B4" w:rsidP="0056073B">
      <w:pPr>
        <w:rPr>
          <w:b/>
          <w:bCs/>
          <w:sz w:val="28"/>
          <w:szCs w:val="28"/>
        </w:rPr>
      </w:pPr>
    </w:p>
    <w:p w14:paraId="0AEE66DE" w14:textId="60175744" w:rsidR="0056073B" w:rsidRDefault="0056073B" w:rsidP="0056073B">
      <w:pPr>
        <w:pStyle w:val="ListParagraph"/>
        <w:numPr>
          <w:ilvl w:val="0"/>
          <w:numId w:val="26"/>
        </w:numPr>
        <w:rPr>
          <w:b/>
          <w:bCs/>
          <w:sz w:val="28"/>
          <w:szCs w:val="28"/>
        </w:rPr>
      </w:pPr>
      <w:r>
        <w:rPr>
          <w:b/>
          <w:bCs/>
          <w:sz w:val="28"/>
          <w:szCs w:val="28"/>
        </w:rPr>
        <w:t>Next create the internet gateway (</w:t>
      </w:r>
      <w:proofErr w:type="spellStart"/>
      <w:r>
        <w:rPr>
          <w:b/>
          <w:bCs/>
          <w:sz w:val="28"/>
          <w:szCs w:val="28"/>
        </w:rPr>
        <w:t>igw</w:t>
      </w:r>
      <w:proofErr w:type="spellEnd"/>
      <w:r>
        <w:rPr>
          <w:b/>
          <w:bCs/>
          <w:sz w:val="28"/>
          <w:szCs w:val="28"/>
        </w:rPr>
        <w:t>) and attach the (test-</w:t>
      </w:r>
      <w:proofErr w:type="spellStart"/>
      <w:r>
        <w:rPr>
          <w:b/>
          <w:bCs/>
          <w:sz w:val="28"/>
          <w:szCs w:val="28"/>
        </w:rPr>
        <w:t>vpc</w:t>
      </w:r>
      <w:proofErr w:type="spellEnd"/>
      <w:r>
        <w:rPr>
          <w:b/>
          <w:bCs/>
          <w:sz w:val="28"/>
          <w:szCs w:val="28"/>
        </w:rPr>
        <w:t>)</w:t>
      </w:r>
    </w:p>
    <w:p w14:paraId="10493D13" w14:textId="77777777" w:rsidR="007D6F28" w:rsidRPr="0056073B" w:rsidRDefault="007D6F28" w:rsidP="007D6F28">
      <w:pPr>
        <w:pStyle w:val="ListParagraph"/>
        <w:ind w:left="1080"/>
        <w:rPr>
          <w:b/>
          <w:bCs/>
          <w:sz w:val="28"/>
          <w:szCs w:val="28"/>
        </w:rPr>
      </w:pPr>
    </w:p>
    <w:p w14:paraId="213D01FA" w14:textId="09E26A4A" w:rsidR="009C163E" w:rsidRDefault="007D6F28" w:rsidP="007D6F28">
      <w:pPr>
        <w:ind w:left="720"/>
        <w:rPr>
          <w:b/>
          <w:bCs/>
          <w:sz w:val="28"/>
          <w:szCs w:val="28"/>
        </w:rPr>
      </w:pPr>
      <w:r>
        <w:rPr>
          <w:noProof/>
        </w:rPr>
        <w:drawing>
          <wp:inline distT="0" distB="0" distL="0" distR="0" wp14:anchorId="4E1450EE" wp14:editId="1EE378D1">
            <wp:extent cx="5052060" cy="2099628"/>
            <wp:effectExtent l="0" t="0" r="0" b="0"/>
            <wp:docPr id="7862024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423" name="Picture 786202423"/>
                    <pic:cNvPicPr/>
                  </pic:nvPicPr>
                  <pic:blipFill>
                    <a:blip r:embed="rId28">
                      <a:extLst>
                        <a:ext uri="{28A0092B-C50C-407E-A947-70E740481C1C}">
                          <a14:useLocalDpi xmlns:a14="http://schemas.microsoft.com/office/drawing/2010/main" val="0"/>
                        </a:ext>
                      </a:extLst>
                    </a:blip>
                    <a:stretch>
                      <a:fillRect/>
                    </a:stretch>
                  </pic:blipFill>
                  <pic:spPr>
                    <a:xfrm>
                      <a:off x="0" y="0"/>
                      <a:ext cx="5057918" cy="2102062"/>
                    </a:xfrm>
                    <a:prstGeom prst="rect">
                      <a:avLst/>
                    </a:prstGeom>
                  </pic:spPr>
                </pic:pic>
              </a:graphicData>
            </a:graphic>
          </wp:inline>
        </w:drawing>
      </w:r>
    </w:p>
    <w:p w14:paraId="62F26E1F" w14:textId="77777777" w:rsidR="007038B4" w:rsidRDefault="007038B4" w:rsidP="007D6F28">
      <w:pPr>
        <w:ind w:left="720"/>
        <w:rPr>
          <w:b/>
          <w:bCs/>
          <w:sz w:val="28"/>
          <w:szCs w:val="28"/>
        </w:rPr>
      </w:pPr>
    </w:p>
    <w:p w14:paraId="78796BB3" w14:textId="7C230830" w:rsidR="007D6F28" w:rsidRDefault="007D6F28" w:rsidP="007D6F28">
      <w:pPr>
        <w:pStyle w:val="ListParagraph"/>
        <w:numPr>
          <w:ilvl w:val="0"/>
          <w:numId w:val="26"/>
        </w:numPr>
        <w:rPr>
          <w:b/>
          <w:bCs/>
          <w:sz w:val="28"/>
          <w:szCs w:val="28"/>
        </w:rPr>
      </w:pPr>
      <w:r>
        <w:rPr>
          <w:b/>
          <w:bCs/>
          <w:sz w:val="28"/>
          <w:szCs w:val="28"/>
        </w:rPr>
        <w:t xml:space="preserve">Now create the public route table &amp; and the private route table and do the public subnet association </w:t>
      </w:r>
      <w:r w:rsidR="00C55731">
        <w:rPr>
          <w:b/>
          <w:bCs/>
          <w:sz w:val="28"/>
          <w:szCs w:val="28"/>
        </w:rPr>
        <w:t xml:space="preserve">1a and 1b </w:t>
      </w:r>
      <w:r>
        <w:rPr>
          <w:b/>
          <w:bCs/>
          <w:sz w:val="28"/>
          <w:szCs w:val="28"/>
        </w:rPr>
        <w:t>to the public route table with the internet gateway (</w:t>
      </w:r>
      <w:proofErr w:type="spellStart"/>
      <w:r>
        <w:rPr>
          <w:b/>
          <w:bCs/>
          <w:sz w:val="28"/>
          <w:szCs w:val="28"/>
        </w:rPr>
        <w:t>igw</w:t>
      </w:r>
      <w:proofErr w:type="spellEnd"/>
      <w:r>
        <w:rPr>
          <w:b/>
          <w:bCs/>
          <w:sz w:val="28"/>
          <w:szCs w:val="28"/>
        </w:rPr>
        <w:t xml:space="preserve">) and the private subnet to the private route table </w:t>
      </w:r>
    </w:p>
    <w:p w14:paraId="09619D72" w14:textId="77777777" w:rsidR="007038B4" w:rsidRDefault="007038B4" w:rsidP="007038B4">
      <w:pPr>
        <w:pStyle w:val="ListParagraph"/>
        <w:ind w:left="1080"/>
        <w:rPr>
          <w:b/>
          <w:bCs/>
          <w:sz w:val="28"/>
          <w:szCs w:val="28"/>
        </w:rPr>
      </w:pPr>
    </w:p>
    <w:p w14:paraId="402E7526" w14:textId="2F4D515F" w:rsidR="007038B4" w:rsidRDefault="007038B4" w:rsidP="007038B4">
      <w:pPr>
        <w:pStyle w:val="ListParagraph"/>
        <w:ind w:left="1080"/>
        <w:rPr>
          <w:b/>
          <w:bCs/>
          <w:sz w:val="28"/>
          <w:szCs w:val="28"/>
        </w:rPr>
      </w:pPr>
      <w:r>
        <w:rPr>
          <w:b/>
          <w:bCs/>
          <w:noProof/>
          <w:sz w:val="28"/>
          <w:szCs w:val="28"/>
        </w:rPr>
        <w:drawing>
          <wp:inline distT="0" distB="0" distL="0" distR="0" wp14:anchorId="4437709E" wp14:editId="38C8038F">
            <wp:extent cx="5494020" cy="1634706"/>
            <wp:effectExtent l="0" t="0" r="0" b="3810"/>
            <wp:docPr id="3691309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30961" name="Picture 369130961"/>
                    <pic:cNvPicPr/>
                  </pic:nvPicPr>
                  <pic:blipFill>
                    <a:blip r:embed="rId29">
                      <a:extLst>
                        <a:ext uri="{28A0092B-C50C-407E-A947-70E740481C1C}">
                          <a14:useLocalDpi xmlns:a14="http://schemas.microsoft.com/office/drawing/2010/main" val="0"/>
                        </a:ext>
                      </a:extLst>
                    </a:blip>
                    <a:stretch>
                      <a:fillRect/>
                    </a:stretch>
                  </pic:blipFill>
                  <pic:spPr>
                    <a:xfrm>
                      <a:off x="0" y="0"/>
                      <a:ext cx="5503472" cy="1637518"/>
                    </a:xfrm>
                    <a:prstGeom prst="rect">
                      <a:avLst/>
                    </a:prstGeom>
                  </pic:spPr>
                </pic:pic>
              </a:graphicData>
            </a:graphic>
          </wp:inline>
        </w:drawing>
      </w:r>
    </w:p>
    <w:p w14:paraId="7409D4CE" w14:textId="77777777" w:rsidR="007038B4" w:rsidRDefault="007038B4" w:rsidP="007038B4">
      <w:pPr>
        <w:pStyle w:val="ListParagraph"/>
        <w:ind w:left="1080"/>
        <w:rPr>
          <w:b/>
          <w:bCs/>
          <w:sz w:val="28"/>
          <w:szCs w:val="28"/>
        </w:rPr>
      </w:pPr>
    </w:p>
    <w:p w14:paraId="052EA11D" w14:textId="77777777" w:rsidR="007038B4" w:rsidRDefault="007038B4" w:rsidP="007038B4">
      <w:pPr>
        <w:pStyle w:val="ListParagraph"/>
        <w:ind w:left="1080"/>
        <w:rPr>
          <w:b/>
          <w:bCs/>
          <w:sz w:val="28"/>
          <w:szCs w:val="28"/>
        </w:rPr>
      </w:pPr>
    </w:p>
    <w:p w14:paraId="1612A32B" w14:textId="77777777" w:rsidR="007038B4" w:rsidRDefault="007038B4" w:rsidP="007038B4">
      <w:pPr>
        <w:pStyle w:val="ListParagraph"/>
        <w:ind w:left="1080"/>
        <w:rPr>
          <w:b/>
          <w:bCs/>
          <w:sz w:val="28"/>
          <w:szCs w:val="28"/>
        </w:rPr>
      </w:pPr>
    </w:p>
    <w:p w14:paraId="7F6A3AFF" w14:textId="77777777" w:rsidR="007038B4" w:rsidRDefault="007038B4" w:rsidP="007038B4">
      <w:pPr>
        <w:pStyle w:val="ListParagraph"/>
        <w:ind w:left="1080"/>
        <w:rPr>
          <w:b/>
          <w:bCs/>
          <w:sz w:val="28"/>
          <w:szCs w:val="28"/>
        </w:rPr>
      </w:pPr>
    </w:p>
    <w:p w14:paraId="53BD5529" w14:textId="77777777" w:rsidR="007038B4" w:rsidRDefault="007038B4" w:rsidP="007038B4">
      <w:pPr>
        <w:pStyle w:val="ListParagraph"/>
        <w:ind w:left="1080"/>
        <w:rPr>
          <w:b/>
          <w:bCs/>
          <w:sz w:val="28"/>
          <w:szCs w:val="28"/>
        </w:rPr>
      </w:pPr>
    </w:p>
    <w:p w14:paraId="154DB9AA" w14:textId="3D4A0BBF" w:rsidR="00C55731" w:rsidRDefault="00C55731" w:rsidP="00C55731">
      <w:pPr>
        <w:pStyle w:val="ListParagraph"/>
        <w:numPr>
          <w:ilvl w:val="0"/>
          <w:numId w:val="26"/>
        </w:numPr>
        <w:rPr>
          <w:b/>
          <w:bCs/>
          <w:sz w:val="28"/>
          <w:szCs w:val="28"/>
        </w:rPr>
      </w:pPr>
      <w:r>
        <w:rPr>
          <w:b/>
          <w:bCs/>
          <w:sz w:val="28"/>
          <w:szCs w:val="28"/>
        </w:rPr>
        <w:t xml:space="preserve">Subnet association for the public route table </w:t>
      </w:r>
    </w:p>
    <w:p w14:paraId="1C16C082" w14:textId="77777777" w:rsidR="00C55731" w:rsidRPr="00C55731" w:rsidRDefault="00C55731" w:rsidP="00C55731">
      <w:pPr>
        <w:rPr>
          <w:b/>
          <w:bCs/>
          <w:sz w:val="28"/>
          <w:szCs w:val="28"/>
        </w:rPr>
      </w:pPr>
    </w:p>
    <w:p w14:paraId="3AA78E7D" w14:textId="164C5B0E" w:rsidR="007D6F28" w:rsidRDefault="00C55731" w:rsidP="00C55731">
      <w:pPr>
        <w:ind w:left="720"/>
        <w:rPr>
          <w:b/>
          <w:bCs/>
          <w:sz w:val="28"/>
          <w:szCs w:val="28"/>
        </w:rPr>
      </w:pPr>
      <w:r>
        <w:rPr>
          <w:noProof/>
        </w:rPr>
        <w:drawing>
          <wp:inline distT="0" distB="0" distL="0" distR="0" wp14:anchorId="262C1948" wp14:editId="43E45A6F">
            <wp:extent cx="5943600" cy="1640840"/>
            <wp:effectExtent l="0" t="0" r="0" b="0"/>
            <wp:docPr id="1858274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7492" name="Picture 1858274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08161A05" w14:textId="77777777" w:rsidR="00C55731" w:rsidRPr="00C55731" w:rsidRDefault="00C55731" w:rsidP="00C55731">
      <w:pPr>
        <w:ind w:left="720"/>
        <w:rPr>
          <w:b/>
          <w:bCs/>
          <w:sz w:val="28"/>
          <w:szCs w:val="28"/>
        </w:rPr>
      </w:pPr>
    </w:p>
    <w:p w14:paraId="30FB345B" w14:textId="4AAAF129" w:rsidR="00FB17BD" w:rsidRDefault="00C55731" w:rsidP="00C55731">
      <w:pPr>
        <w:pStyle w:val="ListParagraph"/>
        <w:numPr>
          <w:ilvl w:val="0"/>
          <w:numId w:val="26"/>
        </w:numPr>
        <w:rPr>
          <w:b/>
          <w:bCs/>
          <w:sz w:val="28"/>
          <w:szCs w:val="28"/>
        </w:rPr>
      </w:pPr>
      <w:r>
        <w:rPr>
          <w:b/>
          <w:bCs/>
          <w:sz w:val="28"/>
          <w:szCs w:val="28"/>
        </w:rPr>
        <w:t>And click on save associations and next click on edit routes and add the internet gateway (</w:t>
      </w:r>
      <w:proofErr w:type="spellStart"/>
      <w:r>
        <w:rPr>
          <w:b/>
          <w:bCs/>
          <w:sz w:val="28"/>
          <w:szCs w:val="28"/>
        </w:rPr>
        <w:t>igw</w:t>
      </w:r>
      <w:proofErr w:type="spellEnd"/>
      <w:r>
        <w:rPr>
          <w:b/>
          <w:bCs/>
          <w:sz w:val="28"/>
          <w:szCs w:val="28"/>
        </w:rPr>
        <w:t>) to the route table for the internet access from- any where</w:t>
      </w:r>
    </w:p>
    <w:p w14:paraId="2E6B2F18" w14:textId="04AC1E98" w:rsidR="007038B4" w:rsidRDefault="007038B4" w:rsidP="007038B4">
      <w:pPr>
        <w:pStyle w:val="ListParagraph"/>
        <w:ind w:left="1080"/>
        <w:rPr>
          <w:b/>
          <w:bCs/>
          <w:sz w:val="28"/>
          <w:szCs w:val="28"/>
        </w:rPr>
      </w:pPr>
      <w:r>
        <w:rPr>
          <w:b/>
          <w:bCs/>
          <w:noProof/>
          <w:sz w:val="28"/>
          <w:szCs w:val="28"/>
        </w:rPr>
        <w:drawing>
          <wp:inline distT="0" distB="0" distL="0" distR="0" wp14:anchorId="5A1E50F5" wp14:editId="7A3AFC0C">
            <wp:extent cx="4846320" cy="2010498"/>
            <wp:effectExtent l="0" t="0" r="0" b="8890"/>
            <wp:docPr id="9431566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56673" name="Picture 9431566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268" cy="2018773"/>
                    </a:xfrm>
                    <a:prstGeom prst="rect">
                      <a:avLst/>
                    </a:prstGeom>
                  </pic:spPr>
                </pic:pic>
              </a:graphicData>
            </a:graphic>
          </wp:inline>
        </w:drawing>
      </w:r>
    </w:p>
    <w:p w14:paraId="35629E83" w14:textId="77777777" w:rsidR="007038B4" w:rsidRPr="00C55731" w:rsidRDefault="007038B4" w:rsidP="007038B4">
      <w:pPr>
        <w:pStyle w:val="ListParagraph"/>
        <w:ind w:left="1080"/>
        <w:rPr>
          <w:b/>
          <w:bCs/>
          <w:sz w:val="28"/>
          <w:szCs w:val="28"/>
        </w:rPr>
      </w:pPr>
    </w:p>
    <w:p w14:paraId="1C35A51B" w14:textId="4A9A7B89" w:rsidR="00FB17BD" w:rsidRDefault="00C55731" w:rsidP="00C55731">
      <w:pPr>
        <w:pStyle w:val="ListParagraph"/>
        <w:numPr>
          <w:ilvl w:val="0"/>
          <w:numId w:val="26"/>
        </w:numPr>
        <w:rPr>
          <w:b/>
          <w:bCs/>
          <w:sz w:val="28"/>
          <w:szCs w:val="28"/>
        </w:rPr>
      </w:pPr>
      <w:r>
        <w:rPr>
          <w:b/>
          <w:bCs/>
          <w:sz w:val="28"/>
          <w:szCs w:val="28"/>
        </w:rPr>
        <w:t xml:space="preserve">Also do the private subnet association for the private </w:t>
      </w:r>
      <w:r w:rsidR="00152FF6">
        <w:rPr>
          <w:b/>
          <w:bCs/>
          <w:sz w:val="28"/>
          <w:szCs w:val="28"/>
        </w:rPr>
        <w:t>route table</w:t>
      </w:r>
    </w:p>
    <w:p w14:paraId="70495218" w14:textId="77777777" w:rsidR="007038B4" w:rsidRDefault="007038B4" w:rsidP="007038B4">
      <w:pPr>
        <w:pStyle w:val="ListParagraph"/>
        <w:ind w:left="1080"/>
        <w:rPr>
          <w:b/>
          <w:bCs/>
          <w:sz w:val="28"/>
          <w:szCs w:val="28"/>
        </w:rPr>
      </w:pPr>
    </w:p>
    <w:p w14:paraId="79AB4C3D" w14:textId="01E5DE94" w:rsidR="007038B4" w:rsidRDefault="007038B4" w:rsidP="007038B4">
      <w:pPr>
        <w:rPr>
          <w:b/>
          <w:bCs/>
          <w:sz w:val="28"/>
          <w:szCs w:val="28"/>
        </w:rPr>
      </w:pPr>
      <w:r>
        <w:rPr>
          <w:noProof/>
        </w:rPr>
        <w:drawing>
          <wp:inline distT="0" distB="0" distL="0" distR="0" wp14:anchorId="66943163" wp14:editId="661978C5">
            <wp:extent cx="6217920" cy="1692656"/>
            <wp:effectExtent l="0" t="0" r="0" b="3175"/>
            <wp:docPr id="10347599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59915" name="Picture 10347599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27738" cy="1695329"/>
                    </a:xfrm>
                    <a:prstGeom prst="rect">
                      <a:avLst/>
                    </a:prstGeom>
                  </pic:spPr>
                </pic:pic>
              </a:graphicData>
            </a:graphic>
          </wp:inline>
        </w:drawing>
      </w:r>
    </w:p>
    <w:p w14:paraId="16735C8B" w14:textId="77777777" w:rsidR="007038B4" w:rsidRDefault="007038B4" w:rsidP="007038B4">
      <w:pPr>
        <w:rPr>
          <w:b/>
          <w:bCs/>
          <w:sz w:val="28"/>
          <w:szCs w:val="28"/>
        </w:rPr>
      </w:pPr>
    </w:p>
    <w:p w14:paraId="60E09E01" w14:textId="1F5310FB" w:rsidR="007038B4" w:rsidRDefault="007038B4" w:rsidP="007038B4">
      <w:pPr>
        <w:pStyle w:val="ListParagraph"/>
        <w:numPr>
          <w:ilvl w:val="0"/>
          <w:numId w:val="26"/>
        </w:numPr>
        <w:rPr>
          <w:b/>
          <w:bCs/>
          <w:sz w:val="28"/>
          <w:szCs w:val="28"/>
        </w:rPr>
      </w:pPr>
      <w:r>
        <w:rPr>
          <w:b/>
          <w:bCs/>
          <w:sz w:val="28"/>
          <w:szCs w:val="28"/>
        </w:rPr>
        <w:lastRenderedPageBreak/>
        <w:t xml:space="preserve">Click on save subnet associations </w:t>
      </w:r>
      <w:r w:rsidR="00B227F0">
        <w:rPr>
          <w:b/>
          <w:bCs/>
          <w:sz w:val="28"/>
          <w:szCs w:val="28"/>
        </w:rPr>
        <w:t xml:space="preserve">and next we are going to create an EC2 instance </w:t>
      </w:r>
    </w:p>
    <w:p w14:paraId="0CF2E13F" w14:textId="0C81F0B3" w:rsidR="007038B4" w:rsidRDefault="00473AF6" w:rsidP="007038B4">
      <w:pPr>
        <w:pStyle w:val="ListParagraph"/>
        <w:numPr>
          <w:ilvl w:val="0"/>
          <w:numId w:val="26"/>
        </w:numPr>
        <w:rPr>
          <w:b/>
          <w:bCs/>
          <w:sz w:val="28"/>
          <w:szCs w:val="28"/>
        </w:rPr>
      </w:pPr>
      <w:r>
        <w:rPr>
          <w:b/>
          <w:bCs/>
          <w:sz w:val="28"/>
          <w:szCs w:val="28"/>
        </w:rPr>
        <w:t>Creating ec2 instance – (test-ec2-instance)</w:t>
      </w:r>
    </w:p>
    <w:p w14:paraId="24E5F72A" w14:textId="4F219007" w:rsidR="00473AF6" w:rsidRPr="00473AF6" w:rsidRDefault="00473AF6" w:rsidP="00473AF6">
      <w:pPr>
        <w:pStyle w:val="ListParagraph"/>
        <w:ind w:left="1080"/>
        <w:rPr>
          <w:b/>
          <w:bCs/>
          <w:sz w:val="28"/>
          <w:szCs w:val="28"/>
        </w:rPr>
      </w:pPr>
      <w:r>
        <w:rPr>
          <w:b/>
          <w:bCs/>
          <w:sz w:val="28"/>
          <w:szCs w:val="28"/>
        </w:rPr>
        <w:t xml:space="preserve"> </w:t>
      </w:r>
    </w:p>
    <w:p w14:paraId="11B32645" w14:textId="4561AA0A" w:rsidR="00473AF6" w:rsidRPr="00473AF6" w:rsidRDefault="00473AF6" w:rsidP="00473AF6">
      <w:pPr>
        <w:pStyle w:val="ListParagraph"/>
        <w:numPr>
          <w:ilvl w:val="0"/>
          <w:numId w:val="27"/>
        </w:numPr>
        <w:rPr>
          <w:b/>
          <w:bCs/>
          <w:sz w:val="28"/>
          <w:szCs w:val="28"/>
        </w:rPr>
      </w:pPr>
      <w:r>
        <w:rPr>
          <w:b/>
          <w:bCs/>
          <w:sz w:val="28"/>
          <w:szCs w:val="28"/>
        </w:rPr>
        <w:t>AMI-UBUNTU</w:t>
      </w:r>
    </w:p>
    <w:p w14:paraId="30290406" w14:textId="1EECAD11" w:rsidR="00473AF6" w:rsidRDefault="00473AF6" w:rsidP="00473AF6">
      <w:pPr>
        <w:pStyle w:val="ListParagraph"/>
        <w:numPr>
          <w:ilvl w:val="0"/>
          <w:numId w:val="27"/>
        </w:numPr>
        <w:rPr>
          <w:b/>
          <w:bCs/>
          <w:sz w:val="28"/>
          <w:szCs w:val="28"/>
        </w:rPr>
      </w:pPr>
      <w:r>
        <w:rPr>
          <w:b/>
          <w:bCs/>
          <w:sz w:val="28"/>
          <w:szCs w:val="28"/>
        </w:rPr>
        <w:t>Instance type – t</w:t>
      </w:r>
      <w:proofErr w:type="gramStart"/>
      <w:r>
        <w:rPr>
          <w:b/>
          <w:bCs/>
          <w:sz w:val="28"/>
          <w:szCs w:val="28"/>
        </w:rPr>
        <w:t>2.micro</w:t>
      </w:r>
      <w:proofErr w:type="gramEnd"/>
      <w:r>
        <w:rPr>
          <w:b/>
          <w:bCs/>
          <w:sz w:val="28"/>
          <w:szCs w:val="28"/>
        </w:rPr>
        <w:t xml:space="preserve"> </w:t>
      </w:r>
    </w:p>
    <w:p w14:paraId="0BDA2AD5" w14:textId="4B2DC9C5" w:rsidR="00473AF6" w:rsidRDefault="00483FC6" w:rsidP="00473AF6">
      <w:pPr>
        <w:pStyle w:val="ListParagraph"/>
        <w:numPr>
          <w:ilvl w:val="0"/>
          <w:numId w:val="27"/>
        </w:numPr>
        <w:rPr>
          <w:b/>
          <w:bCs/>
          <w:sz w:val="28"/>
          <w:szCs w:val="28"/>
        </w:rPr>
      </w:pPr>
      <w:r>
        <w:rPr>
          <w:b/>
          <w:bCs/>
          <w:sz w:val="28"/>
          <w:szCs w:val="28"/>
        </w:rPr>
        <w:t>Add the VPC – (test-</w:t>
      </w:r>
      <w:proofErr w:type="spellStart"/>
      <w:r>
        <w:rPr>
          <w:b/>
          <w:bCs/>
          <w:sz w:val="28"/>
          <w:szCs w:val="28"/>
        </w:rPr>
        <w:t>vpc</w:t>
      </w:r>
      <w:proofErr w:type="spellEnd"/>
      <w:r>
        <w:rPr>
          <w:b/>
          <w:bCs/>
          <w:sz w:val="28"/>
          <w:szCs w:val="28"/>
        </w:rPr>
        <w:t>)</w:t>
      </w:r>
    </w:p>
    <w:p w14:paraId="0F5FF68B" w14:textId="1B8A4573" w:rsidR="00483FC6" w:rsidRDefault="00483FC6" w:rsidP="00473AF6">
      <w:pPr>
        <w:pStyle w:val="ListParagraph"/>
        <w:numPr>
          <w:ilvl w:val="0"/>
          <w:numId w:val="27"/>
        </w:numPr>
        <w:rPr>
          <w:b/>
          <w:bCs/>
          <w:sz w:val="28"/>
          <w:szCs w:val="28"/>
        </w:rPr>
      </w:pPr>
      <w:r>
        <w:rPr>
          <w:b/>
          <w:bCs/>
          <w:sz w:val="28"/>
          <w:szCs w:val="28"/>
        </w:rPr>
        <w:t xml:space="preserve">Add the </w:t>
      </w:r>
      <w:r w:rsidR="004566C3">
        <w:rPr>
          <w:b/>
          <w:bCs/>
          <w:sz w:val="28"/>
          <w:szCs w:val="28"/>
        </w:rPr>
        <w:t>test-</w:t>
      </w:r>
      <w:r>
        <w:rPr>
          <w:b/>
          <w:bCs/>
          <w:sz w:val="28"/>
          <w:szCs w:val="28"/>
        </w:rPr>
        <w:t>public-subnet-1-1a</w:t>
      </w:r>
    </w:p>
    <w:p w14:paraId="3FC56983" w14:textId="22970187" w:rsidR="00483FC6" w:rsidRDefault="00483FC6" w:rsidP="00473AF6">
      <w:pPr>
        <w:pStyle w:val="ListParagraph"/>
        <w:numPr>
          <w:ilvl w:val="0"/>
          <w:numId w:val="27"/>
        </w:numPr>
        <w:rPr>
          <w:b/>
          <w:bCs/>
          <w:sz w:val="28"/>
          <w:szCs w:val="28"/>
        </w:rPr>
      </w:pPr>
      <w:r>
        <w:rPr>
          <w:b/>
          <w:bCs/>
          <w:sz w:val="28"/>
          <w:szCs w:val="28"/>
        </w:rPr>
        <w:t>And add the security group HTTP – port number -80 – 0.0.0.0/0 (any -where)</w:t>
      </w:r>
    </w:p>
    <w:p w14:paraId="7B3A4528" w14:textId="17A019B7" w:rsidR="00473AF6" w:rsidRDefault="00483FC6" w:rsidP="006C075A">
      <w:pPr>
        <w:pStyle w:val="ListParagraph"/>
        <w:numPr>
          <w:ilvl w:val="0"/>
          <w:numId w:val="27"/>
        </w:numPr>
        <w:rPr>
          <w:b/>
          <w:bCs/>
          <w:sz w:val="28"/>
          <w:szCs w:val="28"/>
        </w:rPr>
      </w:pPr>
      <w:r>
        <w:rPr>
          <w:b/>
          <w:bCs/>
          <w:sz w:val="28"/>
          <w:szCs w:val="28"/>
        </w:rPr>
        <w:t xml:space="preserve">Add the </w:t>
      </w:r>
      <w:r w:rsidR="006C075A">
        <w:rPr>
          <w:b/>
          <w:bCs/>
          <w:sz w:val="28"/>
          <w:szCs w:val="28"/>
        </w:rPr>
        <w:t xml:space="preserve">user data </w:t>
      </w:r>
      <w:r w:rsidR="00AA1E01">
        <w:rPr>
          <w:b/>
          <w:bCs/>
          <w:sz w:val="28"/>
          <w:szCs w:val="28"/>
        </w:rPr>
        <w:t xml:space="preserve">to install </w:t>
      </w:r>
      <w:r w:rsidR="006C075A">
        <w:rPr>
          <w:b/>
          <w:bCs/>
          <w:sz w:val="28"/>
          <w:szCs w:val="28"/>
        </w:rPr>
        <w:t>nginx</w:t>
      </w:r>
      <w:r w:rsidR="00AA1E01">
        <w:rPr>
          <w:b/>
          <w:bCs/>
          <w:sz w:val="28"/>
          <w:szCs w:val="28"/>
        </w:rPr>
        <w:t xml:space="preserve"> after rebooting ec2 instance</w:t>
      </w:r>
      <w:r w:rsidR="003E3429">
        <w:rPr>
          <w:b/>
          <w:bCs/>
          <w:sz w:val="28"/>
          <w:szCs w:val="28"/>
        </w:rPr>
        <w:t>.</w:t>
      </w:r>
    </w:p>
    <w:p w14:paraId="65012A74" w14:textId="77777777" w:rsidR="006C075A" w:rsidRPr="006C075A" w:rsidRDefault="006C075A" w:rsidP="006C075A">
      <w:pPr>
        <w:pStyle w:val="ListParagraph"/>
        <w:ind w:left="1080"/>
        <w:rPr>
          <w:b/>
          <w:bCs/>
          <w:sz w:val="28"/>
          <w:szCs w:val="28"/>
        </w:rPr>
      </w:pPr>
      <w:proofErr w:type="gramStart"/>
      <w:r w:rsidRPr="006C075A">
        <w:rPr>
          <w:b/>
          <w:bCs/>
          <w:sz w:val="28"/>
          <w:szCs w:val="28"/>
        </w:rPr>
        <w:t>#!/</w:t>
      </w:r>
      <w:proofErr w:type="gramEnd"/>
      <w:r w:rsidRPr="006C075A">
        <w:rPr>
          <w:b/>
          <w:bCs/>
          <w:sz w:val="28"/>
          <w:szCs w:val="28"/>
        </w:rPr>
        <w:t>bin/bash</w:t>
      </w:r>
    </w:p>
    <w:p w14:paraId="78C699C6" w14:textId="77777777" w:rsidR="006C075A" w:rsidRPr="006C075A" w:rsidRDefault="006C075A" w:rsidP="006C075A">
      <w:pPr>
        <w:pStyle w:val="ListParagraph"/>
        <w:ind w:left="1080"/>
        <w:rPr>
          <w:b/>
          <w:bCs/>
          <w:sz w:val="28"/>
          <w:szCs w:val="28"/>
        </w:rPr>
      </w:pPr>
      <w:r w:rsidRPr="006C075A">
        <w:rPr>
          <w:b/>
          <w:bCs/>
          <w:sz w:val="28"/>
          <w:szCs w:val="28"/>
        </w:rPr>
        <w:t>apt-get update</w:t>
      </w:r>
    </w:p>
    <w:p w14:paraId="760647DF" w14:textId="1524DF2E" w:rsidR="006C075A" w:rsidRPr="006C075A" w:rsidRDefault="006C075A" w:rsidP="006C075A">
      <w:pPr>
        <w:pStyle w:val="ListParagraph"/>
        <w:ind w:left="1080"/>
        <w:rPr>
          <w:b/>
          <w:bCs/>
          <w:sz w:val="28"/>
          <w:szCs w:val="28"/>
        </w:rPr>
      </w:pPr>
      <w:r w:rsidRPr="006C075A">
        <w:rPr>
          <w:b/>
          <w:bCs/>
          <w:sz w:val="28"/>
          <w:szCs w:val="28"/>
        </w:rPr>
        <w:t>apt-get install nginx -y</w:t>
      </w:r>
    </w:p>
    <w:p w14:paraId="0196FB5C" w14:textId="6A5A25AF" w:rsidR="006C075A" w:rsidRDefault="006C075A" w:rsidP="006C075A">
      <w:pPr>
        <w:pStyle w:val="ListParagraph"/>
        <w:ind w:left="1080"/>
        <w:rPr>
          <w:b/>
          <w:bCs/>
          <w:sz w:val="28"/>
          <w:szCs w:val="28"/>
        </w:rPr>
      </w:pPr>
      <w:r w:rsidRPr="006C075A">
        <w:rPr>
          <w:b/>
          <w:bCs/>
          <w:sz w:val="28"/>
          <w:szCs w:val="28"/>
        </w:rPr>
        <w:t xml:space="preserve">echo "welcome to </w:t>
      </w:r>
      <w:r w:rsidR="00276613" w:rsidRPr="00276613">
        <w:rPr>
          <w:b/>
          <w:bCs/>
          <w:sz w:val="28"/>
          <w:szCs w:val="28"/>
        </w:rPr>
        <w:t>learning-ocean.com</w:t>
      </w:r>
      <w:r w:rsidRPr="006C075A">
        <w:rPr>
          <w:b/>
          <w:bCs/>
          <w:sz w:val="28"/>
          <w:szCs w:val="28"/>
        </w:rPr>
        <w:t>" &gt; /var/www/html/index.htm</w:t>
      </w:r>
      <w:r>
        <w:rPr>
          <w:b/>
          <w:bCs/>
          <w:sz w:val="28"/>
          <w:szCs w:val="28"/>
        </w:rPr>
        <w:t>l</w:t>
      </w:r>
    </w:p>
    <w:p w14:paraId="25D2FD71" w14:textId="77777777" w:rsidR="00AA1E01" w:rsidRDefault="00AA1E01" w:rsidP="006C075A">
      <w:pPr>
        <w:pStyle w:val="ListParagraph"/>
        <w:ind w:left="1080"/>
        <w:rPr>
          <w:b/>
          <w:bCs/>
          <w:sz w:val="28"/>
          <w:szCs w:val="28"/>
        </w:rPr>
      </w:pPr>
    </w:p>
    <w:p w14:paraId="272B0BC6" w14:textId="02BBD3FB" w:rsidR="00AA1E01" w:rsidRDefault="00AA1E01" w:rsidP="006C075A">
      <w:pPr>
        <w:pStyle w:val="ListParagraph"/>
        <w:ind w:left="1080"/>
        <w:rPr>
          <w:b/>
          <w:bCs/>
          <w:sz w:val="28"/>
          <w:szCs w:val="28"/>
        </w:rPr>
      </w:pPr>
      <w:r>
        <w:rPr>
          <w:b/>
          <w:bCs/>
          <w:noProof/>
          <w:sz w:val="28"/>
          <w:szCs w:val="28"/>
        </w:rPr>
        <w:drawing>
          <wp:inline distT="0" distB="0" distL="0" distR="0" wp14:anchorId="7ABFF0FD" wp14:editId="4C6E18A1">
            <wp:extent cx="5143500" cy="1828250"/>
            <wp:effectExtent l="0" t="0" r="0" b="635"/>
            <wp:docPr id="195977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70603" name="Picture 1959770603"/>
                    <pic:cNvPicPr/>
                  </pic:nvPicPr>
                  <pic:blipFill>
                    <a:blip r:embed="rId33">
                      <a:extLst>
                        <a:ext uri="{28A0092B-C50C-407E-A947-70E740481C1C}">
                          <a14:useLocalDpi xmlns:a14="http://schemas.microsoft.com/office/drawing/2010/main" val="0"/>
                        </a:ext>
                      </a:extLst>
                    </a:blip>
                    <a:stretch>
                      <a:fillRect/>
                    </a:stretch>
                  </pic:blipFill>
                  <pic:spPr>
                    <a:xfrm>
                      <a:off x="0" y="0"/>
                      <a:ext cx="5166354" cy="1836373"/>
                    </a:xfrm>
                    <a:prstGeom prst="rect">
                      <a:avLst/>
                    </a:prstGeom>
                  </pic:spPr>
                </pic:pic>
              </a:graphicData>
            </a:graphic>
          </wp:inline>
        </w:drawing>
      </w:r>
    </w:p>
    <w:p w14:paraId="174E159A" w14:textId="77777777" w:rsidR="00AA1E01" w:rsidRDefault="00AA1E01" w:rsidP="006C075A">
      <w:pPr>
        <w:pStyle w:val="ListParagraph"/>
        <w:ind w:left="1080"/>
        <w:rPr>
          <w:b/>
          <w:bCs/>
          <w:sz w:val="28"/>
          <w:szCs w:val="28"/>
        </w:rPr>
      </w:pPr>
    </w:p>
    <w:p w14:paraId="27CDBA31" w14:textId="6F9F106D" w:rsidR="00276613" w:rsidRDefault="006C075A" w:rsidP="00276613">
      <w:pPr>
        <w:pStyle w:val="ListParagraph"/>
        <w:numPr>
          <w:ilvl w:val="0"/>
          <w:numId w:val="26"/>
        </w:numPr>
        <w:rPr>
          <w:b/>
          <w:bCs/>
          <w:sz w:val="28"/>
          <w:szCs w:val="28"/>
        </w:rPr>
      </w:pPr>
      <w:r>
        <w:rPr>
          <w:b/>
          <w:bCs/>
          <w:sz w:val="28"/>
          <w:szCs w:val="28"/>
        </w:rPr>
        <w:t>Next click on lunch instance</w:t>
      </w:r>
      <w:r w:rsidR="00276613">
        <w:rPr>
          <w:b/>
          <w:bCs/>
          <w:sz w:val="28"/>
          <w:szCs w:val="28"/>
        </w:rPr>
        <w:t xml:space="preserve"> and copy the public IP of the instance and past it in the browser ex: </w:t>
      </w:r>
      <w:r w:rsidR="00276613" w:rsidRPr="00276613">
        <w:rPr>
          <w:b/>
          <w:bCs/>
          <w:sz w:val="28"/>
          <w:szCs w:val="28"/>
        </w:rPr>
        <w:t>13.233.111.113</w:t>
      </w:r>
      <w:r w:rsidR="003E3429">
        <w:rPr>
          <w:b/>
          <w:bCs/>
          <w:sz w:val="28"/>
          <w:szCs w:val="28"/>
        </w:rPr>
        <w:t>.</w:t>
      </w:r>
    </w:p>
    <w:p w14:paraId="6704FFE8" w14:textId="77777777" w:rsidR="00AA1E01" w:rsidRDefault="00AA1E01" w:rsidP="00AA1E01">
      <w:pPr>
        <w:pStyle w:val="ListParagraph"/>
        <w:ind w:left="1080"/>
        <w:rPr>
          <w:b/>
          <w:bCs/>
          <w:sz w:val="28"/>
          <w:szCs w:val="28"/>
        </w:rPr>
      </w:pPr>
    </w:p>
    <w:p w14:paraId="6661F5FC" w14:textId="02A7CA56" w:rsidR="00AA1E01" w:rsidRDefault="00AA1E01" w:rsidP="00AA1E01">
      <w:pPr>
        <w:pStyle w:val="ListParagraph"/>
        <w:ind w:left="1080"/>
        <w:rPr>
          <w:b/>
          <w:bCs/>
          <w:sz w:val="28"/>
          <w:szCs w:val="28"/>
        </w:rPr>
      </w:pPr>
      <w:r>
        <w:rPr>
          <w:b/>
          <w:bCs/>
          <w:noProof/>
          <w:sz w:val="28"/>
          <w:szCs w:val="28"/>
        </w:rPr>
        <w:drawing>
          <wp:inline distT="0" distB="0" distL="0" distR="0" wp14:anchorId="7A09EBC1" wp14:editId="027C53E4">
            <wp:extent cx="4709160" cy="1956113"/>
            <wp:effectExtent l="0" t="0" r="0" b="6350"/>
            <wp:docPr id="334091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1994" name="Picture 334091994"/>
                    <pic:cNvPicPr/>
                  </pic:nvPicPr>
                  <pic:blipFill>
                    <a:blip r:embed="rId34">
                      <a:extLst>
                        <a:ext uri="{28A0092B-C50C-407E-A947-70E740481C1C}">
                          <a14:useLocalDpi xmlns:a14="http://schemas.microsoft.com/office/drawing/2010/main" val="0"/>
                        </a:ext>
                      </a:extLst>
                    </a:blip>
                    <a:stretch>
                      <a:fillRect/>
                    </a:stretch>
                  </pic:blipFill>
                  <pic:spPr>
                    <a:xfrm>
                      <a:off x="0" y="0"/>
                      <a:ext cx="4729056" cy="1964377"/>
                    </a:xfrm>
                    <a:prstGeom prst="rect">
                      <a:avLst/>
                    </a:prstGeom>
                  </pic:spPr>
                </pic:pic>
              </a:graphicData>
            </a:graphic>
          </wp:inline>
        </w:drawing>
      </w:r>
    </w:p>
    <w:p w14:paraId="5236366F" w14:textId="0ADA3139" w:rsidR="00AA1E01" w:rsidRDefault="00AA1E01" w:rsidP="00AA1E01">
      <w:pPr>
        <w:pStyle w:val="ListParagraph"/>
        <w:numPr>
          <w:ilvl w:val="0"/>
          <w:numId w:val="26"/>
        </w:numPr>
        <w:rPr>
          <w:b/>
          <w:bCs/>
          <w:sz w:val="28"/>
          <w:szCs w:val="28"/>
        </w:rPr>
      </w:pPr>
      <w:r>
        <w:rPr>
          <w:b/>
          <w:bCs/>
          <w:sz w:val="28"/>
          <w:szCs w:val="28"/>
        </w:rPr>
        <w:lastRenderedPageBreak/>
        <w:t xml:space="preserve">Now we need to configure the load balancer for this EC2 instance so we </w:t>
      </w:r>
      <w:proofErr w:type="gramStart"/>
      <w:r>
        <w:rPr>
          <w:b/>
          <w:bCs/>
          <w:sz w:val="28"/>
          <w:szCs w:val="28"/>
        </w:rPr>
        <w:t>don’t</w:t>
      </w:r>
      <w:proofErr w:type="gramEnd"/>
      <w:r>
        <w:rPr>
          <w:b/>
          <w:bCs/>
          <w:sz w:val="28"/>
          <w:szCs w:val="28"/>
        </w:rPr>
        <w:t xml:space="preserve"> need to access the public IP of the instance</w:t>
      </w:r>
      <w:r w:rsidR="003E3429">
        <w:rPr>
          <w:b/>
          <w:bCs/>
          <w:sz w:val="28"/>
          <w:szCs w:val="28"/>
        </w:rPr>
        <w:t>.</w:t>
      </w:r>
    </w:p>
    <w:p w14:paraId="15DA8D63" w14:textId="7B97CFA9" w:rsidR="003E3429" w:rsidRDefault="00AA1E01" w:rsidP="00AA1E01">
      <w:pPr>
        <w:pStyle w:val="ListParagraph"/>
        <w:numPr>
          <w:ilvl w:val="0"/>
          <w:numId w:val="26"/>
        </w:numPr>
        <w:rPr>
          <w:b/>
          <w:bCs/>
          <w:sz w:val="28"/>
          <w:szCs w:val="28"/>
        </w:rPr>
      </w:pPr>
      <w:r>
        <w:rPr>
          <w:b/>
          <w:bCs/>
          <w:sz w:val="28"/>
          <w:szCs w:val="28"/>
        </w:rPr>
        <w:t>For</w:t>
      </w:r>
      <w:r w:rsidR="003E3429">
        <w:rPr>
          <w:b/>
          <w:bCs/>
          <w:sz w:val="28"/>
          <w:szCs w:val="28"/>
        </w:rPr>
        <w:t xml:space="preserve"> creating </w:t>
      </w:r>
      <w:r>
        <w:rPr>
          <w:b/>
          <w:bCs/>
          <w:sz w:val="28"/>
          <w:szCs w:val="28"/>
        </w:rPr>
        <w:t>load balan</w:t>
      </w:r>
      <w:r w:rsidR="003E3429">
        <w:rPr>
          <w:b/>
          <w:bCs/>
          <w:sz w:val="28"/>
          <w:szCs w:val="28"/>
        </w:rPr>
        <w:t xml:space="preserve">cer </w:t>
      </w:r>
      <w:proofErr w:type="gramStart"/>
      <w:r w:rsidR="003E3429">
        <w:rPr>
          <w:b/>
          <w:bCs/>
          <w:sz w:val="28"/>
          <w:szCs w:val="28"/>
        </w:rPr>
        <w:t>first</w:t>
      </w:r>
      <w:proofErr w:type="gramEnd"/>
      <w:r w:rsidR="003E3429">
        <w:rPr>
          <w:b/>
          <w:bCs/>
          <w:sz w:val="28"/>
          <w:szCs w:val="28"/>
        </w:rPr>
        <w:t xml:space="preserve"> we need to create a target group.</w:t>
      </w:r>
    </w:p>
    <w:p w14:paraId="3912B9FC" w14:textId="5A7C798A" w:rsidR="003E3429" w:rsidRDefault="003E3429" w:rsidP="00AA1E01">
      <w:pPr>
        <w:pStyle w:val="ListParagraph"/>
        <w:numPr>
          <w:ilvl w:val="0"/>
          <w:numId w:val="26"/>
        </w:numPr>
        <w:rPr>
          <w:b/>
          <w:bCs/>
          <w:sz w:val="28"/>
          <w:szCs w:val="28"/>
        </w:rPr>
      </w:pPr>
      <w:bookmarkStart w:id="0" w:name="_Hlk174654758"/>
      <w:r>
        <w:rPr>
          <w:b/>
          <w:bCs/>
          <w:sz w:val="28"/>
          <w:szCs w:val="28"/>
        </w:rPr>
        <w:t>Target group</w:t>
      </w:r>
    </w:p>
    <w:p w14:paraId="288B6D5B" w14:textId="377D1414" w:rsidR="003E3429" w:rsidRDefault="003E3429" w:rsidP="00DC73EF">
      <w:pPr>
        <w:pStyle w:val="ListParagraph"/>
        <w:numPr>
          <w:ilvl w:val="0"/>
          <w:numId w:val="27"/>
        </w:numPr>
        <w:rPr>
          <w:b/>
          <w:bCs/>
          <w:sz w:val="28"/>
          <w:szCs w:val="28"/>
        </w:rPr>
      </w:pPr>
      <w:r>
        <w:rPr>
          <w:b/>
          <w:bCs/>
          <w:sz w:val="28"/>
          <w:szCs w:val="28"/>
        </w:rPr>
        <w:t xml:space="preserve">Target type: instance </w:t>
      </w:r>
    </w:p>
    <w:p w14:paraId="3EFB1BB0" w14:textId="18E93581" w:rsidR="003E3429" w:rsidRDefault="003E3429" w:rsidP="00DC73EF">
      <w:pPr>
        <w:pStyle w:val="ListParagraph"/>
        <w:numPr>
          <w:ilvl w:val="0"/>
          <w:numId w:val="27"/>
        </w:numPr>
        <w:rPr>
          <w:b/>
          <w:bCs/>
          <w:sz w:val="28"/>
          <w:szCs w:val="28"/>
        </w:rPr>
      </w:pPr>
      <w:r>
        <w:rPr>
          <w:b/>
          <w:bCs/>
          <w:sz w:val="28"/>
          <w:szCs w:val="28"/>
        </w:rPr>
        <w:t>Target group name: test-tg-ec2</w:t>
      </w:r>
    </w:p>
    <w:p w14:paraId="297E64AD" w14:textId="1345A5D4" w:rsidR="003E3429" w:rsidRPr="00DC73EF" w:rsidRDefault="003E3429" w:rsidP="00DC73EF">
      <w:pPr>
        <w:pStyle w:val="ListParagraph"/>
        <w:numPr>
          <w:ilvl w:val="0"/>
          <w:numId w:val="27"/>
        </w:numPr>
      </w:pPr>
      <w:r w:rsidRPr="00DC73EF">
        <w:rPr>
          <w:b/>
          <w:bCs/>
          <w:sz w:val="28"/>
          <w:szCs w:val="28"/>
        </w:rPr>
        <w:t>Protocol: port</w:t>
      </w:r>
    </w:p>
    <w:p w14:paraId="61F77D24" w14:textId="5B0FC570" w:rsidR="003E3429" w:rsidRDefault="003E3429" w:rsidP="00DC73EF">
      <w:pPr>
        <w:pStyle w:val="ListParagraph"/>
        <w:numPr>
          <w:ilvl w:val="0"/>
          <w:numId w:val="27"/>
        </w:numPr>
        <w:rPr>
          <w:b/>
          <w:bCs/>
          <w:sz w:val="28"/>
          <w:szCs w:val="28"/>
        </w:rPr>
      </w:pPr>
      <w:r>
        <w:rPr>
          <w:b/>
          <w:bCs/>
          <w:sz w:val="28"/>
          <w:szCs w:val="28"/>
        </w:rPr>
        <w:t>HTTP          80</w:t>
      </w:r>
    </w:p>
    <w:p w14:paraId="68B3DAA4" w14:textId="3E95F72A" w:rsidR="003E3429" w:rsidRPr="004566C3" w:rsidRDefault="003E3429" w:rsidP="004566C3">
      <w:pPr>
        <w:pStyle w:val="ListParagraph"/>
        <w:numPr>
          <w:ilvl w:val="0"/>
          <w:numId w:val="27"/>
        </w:numPr>
        <w:rPr>
          <w:b/>
          <w:bCs/>
          <w:sz w:val="28"/>
          <w:szCs w:val="28"/>
        </w:rPr>
      </w:pPr>
      <w:r w:rsidRPr="004566C3">
        <w:rPr>
          <w:b/>
          <w:bCs/>
          <w:sz w:val="28"/>
          <w:szCs w:val="28"/>
        </w:rPr>
        <w:t>IP address type: IPV4</w:t>
      </w:r>
    </w:p>
    <w:p w14:paraId="17269058" w14:textId="06FA6AB4" w:rsidR="003E3429" w:rsidRDefault="003E3429" w:rsidP="004566C3">
      <w:pPr>
        <w:pStyle w:val="ListParagraph"/>
        <w:numPr>
          <w:ilvl w:val="0"/>
          <w:numId w:val="27"/>
        </w:numPr>
        <w:rPr>
          <w:b/>
          <w:bCs/>
          <w:sz w:val="28"/>
          <w:szCs w:val="28"/>
        </w:rPr>
      </w:pPr>
      <w:r>
        <w:rPr>
          <w:b/>
          <w:bCs/>
          <w:sz w:val="28"/>
          <w:szCs w:val="28"/>
        </w:rPr>
        <w:t>VPC- (test-</w:t>
      </w:r>
      <w:proofErr w:type="spellStart"/>
      <w:r>
        <w:rPr>
          <w:b/>
          <w:bCs/>
          <w:sz w:val="28"/>
          <w:szCs w:val="28"/>
        </w:rPr>
        <w:t>vpc</w:t>
      </w:r>
      <w:proofErr w:type="spellEnd"/>
      <w:r>
        <w:rPr>
          <w:b/>
          <w:bCs/>
          <w:sz w:val="28"/>
          <w:szCs w:val="28"/>
        </w:rPr>
        <w:t>)</w:t>
      </w:r>
    </w:p>
    <w:p w14:paraId="3F7A1301" w14:textId="0CA68FCE" w:rsidR="00080C26" w:rsidRDefault="00080C26" w:rsidP="00080C26">
      <w:pPr>
        <w:pStyle w:val="ListParagraph"/>
        <w:numPr>
          <w:ilvl w:val="0"/>
          <w:numId w:val="26"/>
        </w:numPr>
        <w:rPr>
          <w:b/>
          <w:bCs/>
          <w:sz w:val="28"/>
          <w:szCs w:val="28"/>
        </w:rPr>
      </w:pPr>
      <w:r>
        <w:rPr>
          <w:b/>
          <w:bCs/>
          <w:sz w:val="28"/>
          <w:szCs w:val="28"/>
        </w:rPr>
        <w:t xml:space="preserve">And click on next </w:t>
      </w:r>
    </w:p>
    <w:bookmarkEnd w:id="0"/>
    <w:p w14:paraId="0A8A4D60" w14:textId="77777777" w:rsidR="00080C26" w:rsidRPr="00080C26" w:rsidRDefault="00080C26" w:rsidP="00080C26">
      <w:pPr>
        <w:pStyle w:val="ListParagraph"/>
        <w:ind w:left="1080"/>
        <w:rPr>
          <w:b/>
          <w:bCs/>
          <w:sz w:val="28"/>
          <w:szCs w:val="28"/>
        </w:rPr>
      </w:pPr>
    </w:p>
    <w:p w14:paraId="2796A3DB" w14:textId="2A141BD7" w:rsidR="00080C26" w:rsidRDefault="00080C26" w:rsidP="00080C26">
      <w:pPr>
        <w:rPr>
          <w:b/>
          <w:bCs/>
          <w:sz w:val="28"/>
          <w:szCs w:val="28"/>
        </w:rPr>
      </w:pPr>
      <w:r>
        <w:rPr>
          <w:noProof/>
        </w:rPr>
        <w:drawing>
          <wp:inline distT="0" distB="0" distL="0" distR="0" wp14:anchorId="607CDCF9" wp14:editId="0F5CA230">
            <wp:extent cx="5963162" cy="1935480"/>
            <wp:effectExtent l="0" t="0" r="0" b="7620"/>
            <wp:docPr id="1946202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02735" name="Picture 1946202735"/>
                    <pic:cNvPicPr/>
                  </pic:nvPicPr>
                  <pic:blipFill>
                    <a:blip r:embed="rId35">
                      <a:extLst>
                        <a:ext uri="{28A0092B-C50C-407E-A947-70E740481C1C}">
                          <a14:useLocalDpi xmlns:a14="http://schemas.microsoft.com/office/drawing/2010/main" val="0"/>
                        </a:ext>
                      </a:extLst>
                    </a:blip>
                    <a:stretch>
                      <a:fillRect/>
                    </a:stretch>
                  </pic:blipFill>
                  <pic:spPr>
                    <a:xfrm>
                      <a:off x="0" y="0"/>
                      <a:ext cx="5975294" cy="1939418"/>
                    </a:xfrm>
                    <a:prstGeom prst="rect">
                      <a:avLst/>
                    </a:prstGeom>
                  </pic:spPr>
                </pic:pic>
              </a:graphicData>
            </a:graphic>
          </wp:inline>
        </w:drawing>
      </w:r>
    </w:p>
    <w:p w14:paraId="35BC7282" w14:textId="77777777" w:rsidR="00080C26" w:rsidRDefault="00080C26" w:rsidP="00080C26">
      <w:pPr>
        <w:rPr>
          <w:b/>
          <w:bCs/>
          <w:sz w:val="28"/>
          <w:szCs w:val="28"/>
        </w:rPr>
      </w:pPr>
    </w:p>
    <w:p w14:paraId="2271B681" w14:textId="3EDA8582" w:rsidR="00080C26" w:rsidRDefault="00080C26" w:rsidP="00080C26">
      <w:pPr>
        <w:pStyle w:val="ListParagraph"/>
        <w:numPr>
          <w:ilvl w:val="0"/>
          <w:numId w:val="26"/>
        </w:numPr>
        <w:rPr>
          <w:b/>
          <w:bCs/>
          <w:sz w:val="28"/>
          <w:szCs w:val="28"/>
        </w:rPr>
      </w:pPr>
      <w:r>
        <w:rPr>
          <w:b/>
          <w:bCs/>
          <w:sz w:val="28"/>
          <w:szCs w:val="28"/>
        </w:rPr>
        <w:t xml:space="preserve">Select the instance that is to be targeted and click on include as pending below in the above picture </w:t>
      </w:r>
    </w:p>
    <w:p w14:paraId="6542D990" w14:textId="77777777" w:rsidR="00080C26" w:rsidRDefault="00080C26" w:rsidP="00080C26">
      <w:pPr>
        <w:pStyle w:val="ListParagraph"/>
        <w:ind w:left="1080"/>
        <w:rPr>
          <w:b/>
          <w:bCs/>
          <w:sz w:val="28"/>
          <w:szCs w:val="28"/>
        </w:rPr>
      </w:pPr>
    </w:p>
    <w:p w14:paraId="1C8CFA6F" w14:textId="5779B533" w:rsidR="00080C26" w:rsidRPr="00080C26" w:rsidRDefault="00080C26" w:rsidP="00080C26">
      <w:pPr>
        <w:rPr>
          <w:b/>
          <w:bCs/>
          <w:sz w:val="28"/>
          <w:szCs w:val="28"/>
        </w:rPr>
      </w:pPr>
      <w:r>
        <w:rPr>
          <w:noProof/>
        </w:rPr>
        <w:drawing>
          <wp:inline distT="0" distB="0" distL="0" distR="0" wp14:anchorId="732950D2" wp14:editId="726EC78C">
            <wp:extent cx="5943600" cy="1600200"/>
            <wp:effectExtent l="0" t="0" r="0" b="0"/>
            <wp:docPr id="139542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24152" name="Picture 1395424152"/>
                    <pic:cNvPicPr/>
                  </pic:nvPicPr>
                  <pic:blipFill>
                    <a:blip r:embed="rId36">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3D768DEE" w14:textId="77777777" w:rsidR="003E3429" w:rsidRDefault="003E3429" w:rsidP="003E3429">
      <w:pPr>
        <w:pStyle w:val="ListParagraph"/>
        <w:ind w:left="1080"/>
        <w:rPr>
          <w:b/>
          <w:bCs/>
          <w:sz w:val="28"/>
          <w:szCs w:val="28"/>
        </w:rPr>
      </w:pPr>
    </w:p>
    <w:p w14:paraId="1B368187" w14:textId="21D2E228" w:rsidR="003E3429" w:rsidRDefault="00080C26" w:rsidP="00080C26">
      <w:pPr>
        <w:pStyle w:val="ListParagraph"/>
        <w:numPr>
          <w:ilvl w:val="0"/>
          <w:numId w:val="26"/>
        </w:numPr>
        <w:rPr>
          <w:b/>
          <w:bCs/>
          <w:sz w:val="28"/>
          <w:szCs w:val="28"/>
        </w:rPr>
      </w:pPr>
      <w:r>
        <w:rPr>
          <w:b/>
          <w:bCs/>
          <w:sz w:val="28"/>
          <w:szCs w:val="28"/>
        </w:rPr>
        <w:t>Next click on create target group &amp; now we need to configure the load balancer</w:t>
      </w:r>
      <w:r w:rsidR="00671DC0">
        <w:rPr>
          <w:b/>
          <w:bCs/>
          <w:sz w:val="28"/>
          <w:szCs w:val="28"/>
        </w:rPr>
        <w:t xml:space="preserve"> which is the Application load balancer </w:t>
      </w:r>
    </w:p>
    <w:p w14:paraId="187CCEB0" w14:textId="77777777" w:rsidR="00671DC0" w:rsidRDefault="00671DC0" w:rsidP="00671DC0">
      <w:pPr>
        <w:rPr>
          <w:b/>
          <w:bCs/>
          <w:sz w:val="28"/>
          <w:szCs w:val="28"/>
        </w:rPr>
      </w:pPr>
    </w:p>
    <w:p w14:paraId="2DC4DA15" w14:textId="77777777" w:rsidR="00671DC0" w:rsidRDefault="00671DC0" w:rsidP="00671DC0">
      <w:pPr>
        <w:rPr>
          <w:b/>
          <w:bCs/>
          <w:sz w:val="28"/>
          <w:szCs w:val="28"/>
        </w:rPr>
      </w:pPr>
    </w:p>
    <w:p w14:paraId="3AEA9306" w14:textId="16604D16" w:rsidR="00671DC0" w:rsidRDefault="00671DC0" w:rsidP="00671DC0">
      <w:pPr>
        <w:pStyle w:val="ListParagraph"/>
        <w:numPr>
          <w:ilvl w:val="0"/>
          <w:numId w:val="26"/>
        </w:numPr>
        <w:rPr>
          <w:b/>
          <w:bCs/>
          <w:sz w:val="28"/>
          <w:szCs w:val="28"/>
        </w:rPr>
      </w:pPr>
      <w:bookmarkStart w:id="1" w:name="_Hlk174655330"/>
      <w:r>
        <w:rPr>
          <w:b/>
          <w:bCs/>
          <w:sz w:val="28"/>
          <w:szCs w:val="28"/>
        </w:rPr>
        <w:lastRenderedPageBreak/>
        <w:t>Load balancer</w:t>
      </w:r>
    </w:p>
    <w:p w14:paraId="0D262A58" w14:textId="5FFF88B3" w:rsidR="00671DC0" w:rsidRDefault="00671DC0" w:rsidP="00DC73EF">
      <w:pPr>
        <w:pStyle w:val="ListParagraph"/>
        <w:numPr>
          <w:ilvl w:val="0"/>
          <w:numId w:val="27"/>
        </w:numPr>
        <w:rPr>
          <w:b/>
          <w:bCs/>
          <w:sz w:val="28"/>
          <w:szCs w:val="28"/>
        </w:rPr>
      </w:pPr>
      <w:r>
        <w:rPr>
          <w:b/>
          <w:bCs/>
          <w:sz w:val="28"/>
          <w:szCs w:val="28"/>
        </w:rPr>
        <w:t xml:space="preserve"> Application Load Balancer</w:t>
      </w:r>
    </w:p>
    <w:p w14:paraId="02C51B21" w14:textId="7089DE95" w:rsidR="00671DC0" w:rsidRDefault="00DC73EF" w:rsidP="00DC73EF">
      <w:pPr>
        <w:pStyle w:val="ListParagraph"/>
        <w:numPr>
          <w:ilvl w:val="0"/>
          <w:numId w:val="27"/>
        </w:numPr>
        <w:rPr>
          <w:b/>
          <w:bCs/>
          <w:sz w:val="28"/>
          <w:szCs w:val="28"/>
        </w:rPr>
      </w:pPr>
      <w:r>
        <w:rPr>
          <w:b/>
          <w:bCs/>
          <w:sz w:val="28"/>
          <w:szCs w:val="28"/>
        </w:rPr>
        <w:t xml:space="preserve"> </w:t>
      </w:r>
      <w:r w:rsidR="00671DC0">
        <w:rPr>
          <w:b/>
          <w:bCs/>
          <w:sz w:val="28"/>
          <w:szCs w:val="28"/>
        </w:rPr>
        <w:t>Load balancer name: test-lb-for-ec2</w:t>
      </w:r>
    </w:p>
    <w:p w14:paraId="7182341E" w14:textId="7F3EF236" w:rsidR="00671DC0" w:rsidRPr="00DC73EF" w:rsidRDefault="00671DC0" w:rsidP="00DC73EF">
      <w:pPr>
        <w:pStyle w:val="ListParagraph"/>
        <w:numPr>
          <w:ilvl w:val="0"/>
          <w:numId w:val="27"/>
        </w:numPr>
        <w:rPr>
          <w:b/>
          <w:bCs/>
          <w:sz w:val="28"/>
          <w:szCs w:val="28"/>
        </w:rPr>
      </w:pPr>
      <w:r w:rsidRPr="00DC73EF">
        <w:rPr>
          <w:b/>
          <w:bCs/>
          <w:sz w:val="28"/>
          <w:szCs w:val="28"/>
        </w:rPr>
        <w:t xml:space="preserve"> Scheme: Internet facing</w:t>
      </w:r>
    </w:p>
    <w:p w14:paraId="3786BA5D" w14:textId="44857274" w:rsidR="00671DC0" w:rsidRDefault="00671DC0" w:rsidP="00DC73EF">
      <w:pPr>
        <w:pStyle w:val="ListParagraph"/>
        <w:numPr>
          <w:ilvl w:val="0"/>
          <w:numId w:val="27"/>
        </w:numPr>
        <w:rPr>
          <w:b/>
          <w:bCs/>
          <w:sz w:val="28"/>
          <w:szCs w:val="28"/>
        </w:rPr>
      </w:pPr>
      <w:r>
        <w:rPr>
          <w:b/>
          <w:bCs/>
          <w:sz w:val="28"/>
          <w:szCs w:val="28"/>
        </w:rPr>
        <w:t xml:space="preserve"> IP address type: IPV4</w:t>
      </w:r>
    </w:p>
    <w:bookmarkEnd w:id="1"/>
    <w:p w14:paraId="230979C9" w14:textId="77777777" w:rsidR="002F0874" w:rsidRPr="002F0874" w:rsidRDefault="002F0874" w:rsidP="002F0874">
      <w:pPr>
        <w:rPr>
          <w:b/>
          <w:bCs/>
          <w:sz w:val="28"/>
          <w:szCs w:val="28"/>
        </w:rPr>
      </w:pPr>
    </w:p>
    <w:p w14:paraId="069DEBD9" w14:textId="4F4F77FD" w:rsidR="002F0874" w:rsidRDefault="002F0874" w:rsidP="00671DC0">
      <w:pPr>
        <w:pStyle w:val="ListParagraph"/>
        <w:ind w:left="1080"/>
        <w:rPr>
          <w:b/>
          <w:bCs/>
          <w:sz w:val="28"/>
          <w:szCs w:val="28"/>
        </w:rPr>
      </w:pPr>
      <w:r>
        <w:rPr>
          <w:b/>
          <w:bCs/>
          <w:noProof/>
          <w:sz w:val="28"/>
          <w:szCs w:val="28"/>
        </w:rPr>
        <w:drawing>
          <wp:inline distT="0" distB="0" distL="0" distR="0" wp14:anchorId="36BB136E" wp14:editId="6B4F8E78">
            <wp:extent cx="4032738" cy="2104262"/>
            <wp:effectExtent l="0" t="0" r="6350" b="0"/>
            <wp:docPr id="200998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0082" name="Picture 2009980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32738" cy="2104262"/>
                    </a:xfrm>
                    <a:prstGeom prst="rect">
                      <a:avLst/>
                    </a:prstGeom>
                  </pic:spPr>
                </pic:pic>
              </a:graphicData>
            </a:graphic>
          </wp:inline>
        </w:drawing>
      </w:r>
    </w:p>
    <w:p w14:paraId="0050A4DD" w14:textId="77777777" w:rsidR="002F0874" w:rsidRDefault="002F0874" w:rsidP="00671DC0">
      <w:pPr>
        <w:pStyle w:val="ListParagraph"/>
        <w:ind w:left="1080"/>
        <w:rPr>
          <w:b/>
          <w:bCs/>
          <w:sz w:val="28"/>
          <w:szCs w:val="28"/>
        </w:rPr>
      </w:pPr>
    </w:p>
    <w:p w14:paraId="73D20755" w14:textId="675098F2" w:rsidR="00671DC0" w:rsidRDefault="00671DC0" w:rsidP="00DC73EF">
      <w:pPr>
        <w:pStyle w:val="ListParagraph"/>
        <w:numPr>
          <w:ilvl w:val="0"/>
          <w:numId w:val="27"/>
        </w:numPr>
        <w:rPr>
          <w:b/>
          <w:bCs/>
          <w:sz w:val="28"/>
          <w:szCs w:val="28"/>
        </w:rPr>
      </w:pPr>
      <w:r>
        <w:rPr>
          <w:b/>
          <w:bCs/>
          <w:sz w:val="28"/>
          <w:szCs w:val="28"/>
        </w:rPr>
        <w:t xml:space="preserve"> Networking mapping</w:t>
      </w:r>
    </w:p>
    <w:p w14:paraId="79DC680E" w14:textId="518B9911" w:rsidR="00671DC0" w:rsidRDefault="00671DC0" w:rsidP="00671DC0">
      <w:pPr>
        <w:pStyle w:val="ListParagraph"/>
        <w:ind w:left="1080"/>
        <w:rPr>
          <w:b/>
          <w:bCs/>
          <w:sz w:val="28"/>
          <w:szCs w:val="28"/>
        </w:rPr>
      </w:pPr>
      <w:r>
        <w:rPr>
          <w:b/>
          <w:bCs/>
          <w:sz w:val="28"/>
          <w:szCs w:val="28"/>
        </w:rPr>
        <w:t>VPC – (test-</w:t>
      </w:r>
      <w:proofErr w:type="spellStart"/>
      <w:r>
        <w:rPr>
          <w:b/>
          <w:bCs/>
          <w:sz w:val="28"/>
          <w:szCs w:val="28"/>
        </w:rPr>
        <w:t>vpc</w:t>
      </w:r>
      <w:proofErr w:type="spellEnd"/>
      <w:r>
        <w:rPr>
          <w:b/>
          <w:bCs/>
          <w:sz w:val="28"/>
          <w:szCs w:val="28"/>
        </w:rPr>
        <w:t>)</w:t>
      </w:r>
    </w:p>
    <w:p w14:paraId="1C79F1C8" w14:textId="1BD44C34" w:rsidR="00671DC0" w:rsidRDefault="00671DC0" w:rsidP="00671DC0">
      <w:pPr>
        <w:pStyle w:val="ListParagraph"/>
        <w:ind w:left="1080"/>
        <w:rPr>
          <w:b/>
          <w:bCs/>
          <w:sz w:val="28"/>
          <w:szCs w:val="28"/>
        </w:rPr>
      </w:pPr>
      <w:r>
        <w:rPr>
          <w:b/>
          <w:bCs/>
          <w:sz w:val="28"/>
          <w:szCs w:val="28"/>
        </w:rPr>
        <w:t>Mapping: test-public-subnet-1-1a &amp;</w:t>
      </w:r>
      <w:r w:rsidR="00F538ED">
        <w:rPr>
          <w:b/>
          <w:bCs/>
          <w:sz w:val="28"/>
          <w:szCs w:val="28"/>
        </w:rPr>
        <w:t xml:space="preserve"> test-public-1-1b</w:t>
      </w:r>
    </w:p>
    <w:p w14:paraId="2643B8FF" w14:textId="77777777" w:rsidR="002F0874" w:rsidRDefault="002F0874" w:rsidP="00671DC0">
      <w:pPr>
        <w:pStyle w:val="ListParagraph"/>
        <w:ind w:left="1080"/>
        <w:rPr>
          <w:b/>
          <w:bCs/>
          <w:sz w:val="28"/>
          <w:szCs w:val="28"/>
        </w:rPr>
      </w:pPr>
    </w:p>
    <w:p w14:paraId="6987E834" w14:textId="4F254F44" w:rsidR="002F0874" w:rsidRDefault="002F0874" w:rsidP="00671DC0">
      <w:pPr>
        <w:pStyle w:val="ListParagraph"/>
        <w:ind w:left="1080"/>
        <w:rPr>
          <w:b/>
          <w:bCs/>
          <w:sz w:val="28"/>
          <w:szCs w:val="28"/>
        </w:rPr>
      </w:pPr>
      <w:r>
        <w:rPr>
          <w:b/>
          <w:bCs/>
          <w:noProof/>
          <w:sz w:val="28"/>
          <w:szCs w:val="28"/>
        </w:rPr>
        <w:drawing>
          <wp:inline distT="0" distB="0" distL="0" distR="0" wp14:anchorId="655EB5F9" wp14:editId="06C2E4CA">
            <wp:extent cx="4489938" cy="3349225"/>
            <wp:effectExtent l="0" t="0" r="6350" b="3810"/>
            <wp:docPr id="2019604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04949" name="Picture 2019604949"/>
                    <pic:cNvPicPr/>
                  </pic:nvPicPr>
                  <pic:blipFill>
                    <a:blip r:embed="rId38">
                      <a:extLst>
                        <a:ext uri="{28A0092B-C50C-407E-A947-70E740481C1C}">
                          <a14:useLocalDpi xmlns:a14="http://schemas.microsoft.com/office/drawing/2010/main" val="0"/>
                        </a:ext>
                      </a:extLst>
                    </a:blip>
                    <a:stretch>
                      <a:fillRect/>
                    </a:stretch>
                  </pic:blipFill>
                  <pic:spPr>
                    <a:xfrm>
                      <a:off x="0" y="0"/>
                      <a:ext cx="4494899" cy="3352925"/>
                    </a:xfrm>
                    <a:prstGeom prst="rect">
                      <a:avLst/>
                    </a:prstGeom>
                  </pic:spPr>
                </pic:pic>
              </a:graphicData>
            </a:graphic>
          </wp:inline>
        </w:drawing>
      </w:r>
    </w:p>
    <w:p w14:paraId="5DE51D7B" w14:textId="77777777" w:rsidR="002F0874" w:rsidRPr="002F0874" w:rsidRDefault="002F0874" w:rsidP="002F0874">
      <w:pPr>
        <w:rPr>
          <w:b/>
          <w:bCs/>
          <w:sz w:val="28"/>
          <w:szCs w:val="28"/>
        </w:rPr>
      </w:pPr>
    </w:p>
    <w:p w14:paraId="1B2DC50C" w14:textId="4122D420" w:rsidR="00AA1E01" w:rsidRDefault="00F538ED" w:rsidP="002F0874">
      <w:pPr>
        <w:pStyle w:val="ListParagraph"/>
        <w:ind w:left="1080"/>
        <w:rPr>
          <w:b/>
          <w:bCs/>
          <w:sz w:val="28"/>
          <w:szCs w:val="28"/>
        </w:rPr>
      </w:pPr>
      <w:r>
        <w:rPr>
          <w:b/>
          <w:bCs/>
          <w:sz w:val="28"/>
          <w:szCs w:val="28"/>
        </w:rPr>
        <w:lastRenderedPageBreak/>
        <w:t>Security group</w:t>
      </w:r>
      <w:r w:rsidR="00F436B3">
        <w:rPr>
          <w:b/>
          <w:bCs/>
          <w:sz w:val="28"/>
          <w:szCs w:val="28"/>
        </w:rPr>
        <w:t xml:space="preserve">: </w:t>
      </w:r>
      <w:r w:rsidR="002F0874">
        <w:rPr>
          <w:b/>
          <w:bCs/>
          <w:sz w:val="28"/>
          <w:szCs w:val="28"/>
        </w:rPr>
        <w:t>create a new security (test-sg-for-</w:t>
      </w:r>
      <w:proofErr w:type="spellStart"/>
      <w:r w:rsidR="002F0874">
        <w:rPr>
          <w:b/>
          <w:bCs/>
          <w:sz w:val="28"/>
          <w:szCs w:val="28"/>
        </w:rPr>
        <w:t>lb</w:t>
      </w:r>
      <w:proofErr w:type="spellEnd"/>
      <w:r w:rsidR="002F0874">
        <w:rPr>
          <w:b/>
          <w:bCs/>
          <w:sz w:val="28"/>
          <w:szCs w:val="28"/>
        </w:rPr>
        <w:t>)</w:t>
      </w:r>
    </w:p>
    <w:p w14:paraId="12FC6D45" w14:textId="58AEC4AA" w:rsidR="002F0874" w:rsidRDefault="002F0874" w:rsidP="002F0874">
      <w:pPr>
        <w:pStyle w:val="ListParagraph"/>
        <w:numPr>
          <w:ilvl w:val="0"/>
          <w:numId w:val="27"/>
        </w:numPr>
        <w:rPr>
          <w:b/>
          <w:bCs/>
          <w:sz w:val="28"/>
          <w:szCs w:val="28"/>
        </w:rPr>
      </w:pPr>
      <w:r>
        <w:rPr>
          <w:b/>
          <w:bCs/>
          <w:sz w:val="28"/>
          <w:szCs w:val="28"/>
        </w:rPr>
        <w:t>Description: Allow ssh and port 80</w:t>
      </w:r>
    </w:p>
    <w:p w14:paraId="045F578F" w14:textId="5AE6CC38" w:rsidR="002F0874" w:rsidRDefault="002F0874" w:rsidP="002F0874">
      <w:pPr>
        <w:pStyle w:val="ListParagraph"/>
        <w:numPr>
          <w:ilvl w:val="0"/>
          <w:numId w:val="27"/>
        </w:numPr>
        <w:rPr>
          <w:b/>
          <w:bCs/>
          <w:sz w:val="28"/>
          <w:szCs w:val="28"/>
        </w:rPr>
      </w:pPr>
      <w:r>
        <w:rPr>
          <w:b/>
          <w:bCs/>
          <w:sz w:val="28"/>
          <w:szCs w:val="28"/>
        </w:rPr>
        <w:t>VPC:-(test-</w:t>
      </w:r>
      <w:proofErr w:type="spellStart"/>
      <w:r>
        <w:rPr>
          <w:b/>
          <w:bCs/>
          <w:sz w:val="28"/>
          <w:szCs w:val="28"/>
        </w:rPr>
        <w:t>vpc</w:t>
      </w:r>
      <w:proofErr w:type="spellEnd"/>
      <w:r>
        <w:rPr>
          <w:b/>
          <w:bCs/>
          <w:sz w:val="28"/>
          <w:szCs w:val="28"/>
        </w:rPr>
        <w:t>)</w:t>
      </w:r>
    </w:p>
    <w:p w14:paraId="48B8A2D4" w14:textId="0527A23A" w:rsidR="002F0874" w:rsidRDefault="002F0874" w:rsidP="00960AC4">
      <w:pPr>
        <w:pStyle w:val="ListParagraph"/>
        <w:numPr>
          <w:ilvl w:val="0"/>
          <w:numId w:val="27"/>
        </w:numPr>
        <w:rPr>
          <w:b/>
          <w:bCs/>
          <w:sz w:val="28"/>
          <w:szCs w:val="28"/>
        </w:rPr>
      </w:pPr>
      <w:r>
        <w:rPr>
          <w:b/>
          <w:bCs/>
          <w:sz w:val="28"/>
          <w:szCs w:val="28"/>
        </w:rPr>
        <w:t>Add rules</w:t>
      </w:r>
      <w:r w:rsidR="00960AC4">
        <w:rPr>
          <w:b/>
          <w:bCs/>
          <w:sz w:val="28"/>
          <w:szCs w:val="28"/>
        </w:rPr>
        <w:t xml:space="preserve">: ssh, Anywhere-IPv4 &amp; </w:t>
      </w:r>
      <w:r w:rsidR="00960AC4" w:rsidRPr="00960AC4">
        <w:rPr>
          <w:b/>
          <w:bCs/>
          <w:sz w:val="28"/>
          <w:szCs w:val="28"/>
        </w:rPr>
        <w:t>HTTP,</w:t>
      </w:r>
      <w:r w:rsidR="00960AC4">
        <w:rPr>
          <w:b/>
          <w:bCs/>
          <w:sz w:val="28"/>
          <w:szCs w:val="28"/>
        </w:rPr>
        <w:t xml:space="preserve"> </w:t>
      </w:r>
      <w:r w:rsidR="00960AC4" w:rsidRPr="00960AC4">
        <w:rPr>
          <w:b/>
          <w:bCs/>
          <w:sz w:val="28"/>
          <w:szCs w:val="28"/>
        </w:rPr>
        <w:t>Anywhere-IPv4</w:t>
      </w:r>
      <w:r w:rsidR="00960AC4">
        <w:rPr>
          <w:b/>
          <w:bCs/>
          <w:sz w:val="28"/>
          <w:szCs w:val="28"/>
        </w:rPr>
        <w:t xml:space="preserve"> &amp; click on create security group </w:t>
      </w:r>
    </w:p>
    <w:p w14:paraId="528A5849" w14:textId="77777777" w:rsidR="00960AC4" w:rsidRDefault="00960AC4" w:rsidP="00960AC4">
      <w:pPr>
        <w:pStyle w:val="ListParagraph"/>
        <w:ind w:left="1080"/>
        <w:rPr>
          <w:b/>
          <w:bCs/>
          <w:sz w:val="28"/>
          <w:szCs w:val="28"/>
        </w:rPr>
      </w:pPr>
    </w:p>
    <w:p w14:paraId="4AF3187B" w14:textId="535C6B02" w:rsidR="00960AC4" w:rsidRDefault="00960AC4" w:rsidP="00960AC4">
      <w:pPr>
        <w:pStyle w:val="ListParagraph"/>
        <w:ind w:left="1080"/>
        <w:rPr>
          <w:b/>
          <w:bCs/>
          <w:sz w:val="28"/>
          <w:szCs w:val="28"/>
        </w:rPr>
      </w:pPr>
      <w:r>
        <w:rPr>
          <w:b/>
          <w:bCs/>
          <w:noProof/>
          <w:sz w:val="28"/>
          <w:szCs w:val="28"/>
        </w:rPr>
        <w:drawing>
          <wp:inline distT="0" distB="0" distL="0" distR="0" wp14:anchorId="1B82002C" wp14:editId="464BF700">
            <wp:extent cx="4762322" cy="1950720"/>
            <wp:effectExtent l="0" t="0" r="635" b="0"/>
            <wp:docPr id="1339709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9391" name="Picture 13397093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6306" cy="1964640"/>
                    </a:xfrm>
                    <a:prstGeom prst="rect">
                      <a:avLst/>
                    </a:prstGeom>
                  </pic:spPr>
                </pic:pic>
              </a:graphicData>
            </a:graphic>
          </wp:inline>
        </w:drawing>
      </w:r>
    </w:p>
    <w:p w14:paraId="23A005A9" w14:textId="77777777" w:rsidR="00960AC4" w:rsidRDefault="00960AC4" w:rsidP="00960AC4">
      <w:pPr>
        <w:pStyle w:val="ListParagraph"/>
        <w:ind w:left="1080"/>
        <w:rPr>
          <w:b/>
          <w:bCs/>
          <w:sz w:val="28"/>
          <w:szCs w:val="28"/>
        </w:rPr>
      </w:pPr>
    </w:p>
    <w:p w14:paraId="6DC47617" w14:textId="61EF2C63" w:rsidR="00960AC4" w:rsidRDefault="00960AC4" w:rsidP="00960AC4">
      <w:pPr>
        <w:pStyle w:val="ListParagraph"/>
        <w:numPr>
          <w:ilvl w:val="0"/>
          <w:numId w:val="27"/>
        </w:numPr>
        <w:rPr>
          <w:b/>
          <w:bCs/>
          <w:sz w:val="28"/>
          <w:szCs w:val="28"/>
        </w:rPr>
      </w:pPr>
      <w:r>
        <w:rPr>
          <w:b/>
          <w:bCs/>
          <w:sz w:val="28"/>
          <w:szCs w:val="28"/>
        </w:rPr>
        <w:t xml:space="preserve">Add target group in the Listeners and routing </w:t>
      </w:r>
    </w:p>
    <w:p w14:paraId="4C6AE032" w14:textId="77777777" w:rsidR="00960AC4" w:rsidRDefault="00960AC4" w:rsidP="00960AC4">
      <w:pPr>
        <w:pStyle w:val="ListParagraph"/>
        <w:ind w:left="1080"/>
        <w:rPr>
          <w:b/>
          <w:bCs/>
          <w:sz w:val="28"/>
          <w:szCs w:val="28"/>
        </w:rPr>
      </w:pPr>
    </w:p>
    <w:p w14:paraId="0B803E41" w14:textId="57805808" w:rsidR="00C625E6" w:rsidRDefault="00960AC4" w:rsidP="00C625E6">
      <w:pPr>
        <w:pStyle w:val="ListParagraph"/>
        <w:ind w:left="1080"/>
        <w:rPr>
          <w:b/>
          <w:bCs/>
          <w:sz w:val="28"/>
          <w:szCs w:val="28"/>
        </w:rPr>
      </w:pPr>
      <w:r>
        <w:rPr>
          <w:b/>
          <w:bCs/>
          <w:noProof/>
          <w:sz w:val="28"/>
          <w:szCs w:val="28"/>
        </w:rPr>
        <w:drawing>
          <wp:inline distT="0" distB="0" distL="0" distR="0" wp14:anchorId="2456EFA6" wp14:editId="28C0B213">
            <wp:extent cx="4464284" cy="2319425"/>
            <wp:effectExtent l="0" t="0" r="0" b="5080"/>
            <wp:docPr id="775118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8300" name="Picture 775118300"/>
                    <pic:cNvPicPr/>
                  </pic:nvPicPr>
                  <pic:blipFill>
                    <a:blip r:embed="rId40">
                      <a:extLst>
                        <a:ext uri="{28A0092B-C50C-407E-A947-70E740481C1C}">
                          <a14:useLocalDpi xmlns:a14="http://schemas.microsoft.com/office/drawing/2010/main" val="0"/>
                        </a:ext>
                      </a:extLst>
                    </a:blip>
                    <a:stretch>
                      <a:fillRect/>
                    </a:stretch>
                  </pic:blipFill>
                  <pic:spPr>
                    <a:xfrm>
                      <a:off x="0" y="0"/>
                      <a:ext cx="4503103" cy="2339594"/>
                    </a:xfrm>
                    <a:prstGeom prst="rect">
                      <a:avLst/>
                    </a:prstGeom>
                  </pic:spPr>
                </pic:pic>
              </a:graphicData>
            </a:graphic>
          </wp:inline>
        </w:drawing>
      </w:r>
    </w:p>
    <w:p w14:paraId="20EB8F05" w14:textId="77777777" w:rsidR="00C625E6" w:rsidRDefault="00C625E6" w:rsidP="00C625E6">
      <w:pPr>
        <w:pStyle w:val="ListParagraph"/>
        <w:ind w:left="1080"/>
        <w:rPr>
          <w:b/>
          <w:bCs/>
          <w:sz w:val="28"/>
          <w:szCs w:val="28"/>
        </w:rPr>
      </w:pPr>
    </w:p>
    <w:p w14:paraId="09401987" w14:textId="2658F83E" w:rsidR="00C625E6" w:rsidRDefault="00C625E6" w:rsidP="00C625E6">
      <w:pPr>
        <w:pStyle w:val="ListParagraph"/>
        <w:numPr>
          <w:ilvl w:val="0"/>
          <w:numId w:val="26"/>
        </w:numPr>
        <w:rPr>
          <w:b/>
          <w:bCs/>
          <w:sz w:val="28"/>
          <w:szCs w:val="28"/>
        </w:rPr>
      </w:pPr>
      <w:r>
        <w:rPr>
          <w:b/>
          <w:bCs/>
          <w:sz w:val="28"/>
          <w:szCs w:val="28"/>
        </w:rPr>
        <w:t xml:space="preserve">Next click on create load balancer wait until its active </w:t>
      </w:r>
    </w:p>
    <w:p w14:paraId="66D04005" w14:textId="77777777" w:rsidR="00CF77EB" w:rsidRDefault="00CF77EB" w:rsidP="00CF77EB">
      <w:pPr>
        <w:pStyle w:val="ListParagraph"/>
        <w:ind w:left="1080"/>
        <w:rPr>
          <w:b/>
          <w:bCs/>
          <w:sz w:val="28"/>
          <w:szCs w:val="28"/>
        </w:rPr>
      </w:pPr>
    </w:p>
    <w:p w14:paraId="0E6ACDB8" w14:textId="127D7104" w:rsidR="00CF77EB" w:rsidRPr="00C625E6" w:rsidRDefault="00CF77EB" w:rsidP="00CF77EB">
      <w:pPr>
        <w:pStyle w:val="ListParagraph"/>
        <w:ind w:left="1080"/>
        <w:rPr>
          <w:b/>
          <w:bCs/>
          <w:sz w:val="28"/>
          <w:szCs w:val="28"/>
        </w:rPr>
      </w:pPr>
      <w:r>
        <w:rPr>
          <w:b/>
          <w:bCs/>
          <w:noProof/>
          <w:sz w:val="28"/>
          <w:szCs w:val="28"/>
        </w:rPr>
        <w:drawing>
          <wp:inline distT="0" distB="0" distL="0" distR="0" wp14:anchorId="716552E2" wp14:editId="178AE3A5">
            <wp:extent cx="5377051" cy="1101261"/>
            <wp:effectExtent l="0" t="0" r="0" b="3810"/>
            <wp:docPr id="474169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69232" name="Picture 4741692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6136" cy="1107218"/>
                    </a:xfrm>
                    <a:prstGeom prst="rect">
                      <a:avLst/>
                    </a:prstGeom>
                  </pic:spPr>
                </pic:pic>
              </a:graphicData>
            </a:graphic>
          </wp:inline>
        </w:drawing>
      </w:r>
    </w:p>
    <w:p w14:paraId="146E203A" w14:textId="40065A58" w:rsidR="00960AC4" w:rsidRPr="00960AC4" w:rsidRDefault="00960AC4" w:rsidP="00960AC4">
      <w:pPr>
        <w:rPr>
          <w:b/>
          <w:bCs/>
          <w:sz w:val="28"/>
          <w:szCs w:val="28"/>
        </w:rPr>
      </w:pPr>
    </w:p>
    <w:p w14:paraId="5AF10F26" w14:textId="77777777" w:rsidR="00CF77EB" w:rsidRDefault="00CF77EB" w:rsidP="00CF77EB">
      <w:pPr>
        <w:pStyle w:val="ListParagraph"/>
        <w:numPr>
          <w:ilvl w:val="0"/>
          <w:numId w:val="26"/>
        </w:numPr>
        <w:rPr>
          <w:b/>
          <w:bCs/>
          <w:sz w:val="28"/>
          <w:szCs w:val="28"/>
        </w:rPr>
      </w:pPr>
      <w:r>
        <w:rPr>
          <w:b/>
          <w:bCs/>
          <w:sz w:val="28"/>
          <w:szCs w:val="28"/>
        </w:rPr>
        <w:lastRenderedPageBreak/>
        <w:t>Now open the load balancer and copy the DNS name</w:t>
      </w:r>
    </w:p>
    <w:p w14:paraId="4CB3DF4A" w14:textId="77777777" w:rsidR="00CF77EB" w:rsidRDefault="00CF77EB" w:rsidP="00CF77EB">
      <w:pPr>
        <w:pStyle w:val="ListParagraph"/>
        <w:ind w:left="1080"/>
        <w:rPr>
          <w:b/>
          <w:bCs/>
          <w:sz w:val="28"/>
          <w:szCs w:val="28"/>
        </w:rPr>
      </w:pPr>
    </w:p>
    <w:p w14:paraId="38785CF5" w14:textId="410CDAED" w:rsidR="002F0874" w:rsidRDefault="00CF77EB" w:rsidP="00CF77EB">
      <w:pPr>
        <w:pStyle w:val="ListParagraph"/>
        <w:ind w:left="1080"/>
        <w:rPr>
          <w:b/>
          <w:bCs/>
          <w:sz w:val="28"/>
          <w:szCs w:val="28"/>
        </w:rPr>
      </w:pPr>
      <w:r>
        <w:rPr>
          <w:b/>
          <w:bCs/>
          <w:noProof/>
          <w:sz w:val="28"/>
          <w:szCs w:val="28"/>
        </w:rPr>
        <w:drawing>
          <wp:inline distT="0" distB="0" distL="0" distR="0" wp14:anchorId="25378573" wp14:editId="6D956685">
            <wp:extent cx="5004821" cy="1803554"/>
            <wp:effectExtent l="0" t="0" r="5715" b="6350"/>
            <wp:docPr id="1608526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26503" name="Picture 160852650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8173" cy="1819176"/>
                    </a:xfrm>
                    <a:prstGeom prst="rect">
                      <a:avLst/>
                    </a:prstGeom>
                  </pic:spPr>
                </pic:pic>
              </a:graphicData>
            </a:graphic>
          </wp:inline>
        </w:drawing>
      </w:r>
      <w:r>
        <w:rPr>
          <w:b/>
          <w:bCs/>
          <w:sz w:val="28"/>
          <w:szCs w:val="28"/>
        </w:rPr>
        <w:t xml:space="preserve"> </w:t>
      </w:r>
    </w:p>
    <w:p w14:paraId="7DB9FC94" w14:textId="77777777" w:rsidR="00CF77EB" w:rsidRDefault="00CF77EB" w:rsidP="00CF77EB">
      <w:pPr>
        <w:pStyle w:val="ListParagraph"/>
        <w:ind w:left="1080"/>
        <w:rPr>
          <w:b/>
          <w:bCs/>
          <w:sz w:val="28"/>
          <w:szCs w:val="28"/>
        </w:rPr>
      </w:pPr>
    </w:p>
    <w:p w14:paraId="378D9DD1" w14:textId="35E42E42" w:rsidR="00CF77EB" w:rsidRDefault="00CF77EB" w:rsidP="00CF77EB">
      <w:pPr>
        <w:pStyle w:val="ListParagraph"/>
        <w:numPr>
          <w:ilvl w:val="0"/>
          <w:numId w:val="26"/>
        </w:numPr>
        <w:rPr>
          <w:b/>
          <w:bCs/>
          <w:sz w:val="28"/>
          <w:szCs w:val="28"/>
        </w:rPr>
      </w:pPr>
      <w:r>
        <w:rPr>
          <w:b/>
          <w:bCs/>
          <w:sz w:val="28"/>
          <w:szCs w:val="28"/>
        </w:rPr>
        <w:t xml:space="preserve">Open the browser and past the DNS name it hits to the </w:t>
      </w:r>
      <w:r w:rsidR="00193B8C">
        <w:rPr>
          <w:b/>
          <w:bCs/>
          <w:sz w:val="28"/>
          <w:szCs w:val="28"/>
        </w:rPr>
        <w:t xml:space="preserve">“welcome to learning-ocen.com” in </w:t>
      </w:r>
      <w:r>
        <w:rPr>
          <w:b/>
          <w:bCs/>
          <w:sz w:val="28"/>
          <w:szCs w:val="28"/>
        </w:rPr>
        <w:t xml:space="preserve">ec2 instance directly </w:t>
      </w:r>
    </w:p>
    <w:p w14:paraId="5E4922A3" w14:textId="663E8A03" w:rsidR="00CF77EB" w:rsidRDefault="00CF77EB" w:rsidP="00CF77EB">
      <w:pPr>
        <w:pStyle w:val="ListParagraph"/>
        <w:ind w:left="1080"/>
        <w:rPr>
          <w:b/>
          <w:bCs/>
          <w:sz w:val="28"/>
          <w:szCs w:val="28"/>
        </w:rPr>
      </w:pPr>
      <w:r>
        <w:rPr>
          <w:b/>
          <w:bCs/>
          <w:noProof/>
          <w:sz w:val="28"/>
          <w:szCs w:val="28"/>
        </w:rPr>
        <w:drawing>
          <wp:inline distT="0" distB="0" distL="0" distR="0" wp14:anchorId="084179B9" wp14:editId="71B57100">
            <wp:extent cx="4012926" cy="1239462"/>
            <wp:effectExtent l="0" t="0" r="6985" b="0"/>
            <wp:docPr id="1407319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9630" name="Picture 1407319630"/>
                    <pic:cNvPicPr/>
                  </pic:nvPicPr>
                  <pic:blipFill>
                    <a:blip r:embed="rId43">
                      <a:extLst>
                        <a:ext uri="{28A0092B-C50C-407E-A947-70E740481C1C}">
                          <a14:useLocalDpi xmlns:a14="http://schemas.microsoft.com/office/drawing/2010/main" val="0"/>
                        </a:ext>
                      </a:extLst>
                    </a:blip>
                    <a:stretch>
                      <a:fillRect/>
                    </a:stretch>
                  </pic:blipFill>
                  <pic:spPr>
                    <a:xfrm>
                      <a:off x="0" y="0"/>
                      <a:ext cx="4071755" cy="1257632"/>
                    </a:xfrm>
                    <a:prstGeom prst="rect">
                      <a:avLst/>
                    </a:prstGeom>
                  </pic:spPr>
                </pic:pic>
              </a:graphicData>
            </a:graphic>
          </wp:inline>
        </w:drawing>
      </w:r>
    </w:p>
    <w:p w14:paraId="15005B75" w14:textId="77777777" w:rsidR="00A7392C" w:rsidRDefault="00A7392C" w:rsidP="00CF77EB">
      <w:pPr>
        <w:pStyle w:val="ListParagraph"/>
        <w:ind w:left="1080"/>
        <w:rPr>
          <w:b/>
          <w:bCs/>
          <w:sz w:val="28"/>
          <w:szCs w:val="28"/>
        </w:rPr>
      </w:pPr>
    </w:p>
    <w:p w14:paraId="0B76FEE7" w14:textId="59ED060A" w:rsidR="00662C0E" w:rsidRDefault="00662C0E" w:rsidP="00662C0E">
      <w:pPr>
        <w:pStyle w:val="ListParagraph"/>
        <w:numPr>
          <w:ilvl w:val="0"/>
          <w:numId w:val="26"/>
        </w:numPr>
        <w:rPr>
          <w:b/>
          <w:bCs/>
          <w:sz w:val="28"/>
          <w:szCs w:val="28"/>
        </w:rPr>
      </w:pPr>
      <w:r>
        <w:rPr>
          <w:b/>
          <w:bCs/>
          <w:sz w:val="28"/>
          <w:szCs w:val="28"/>
        </w:rPr>
        <w:t xml:space="preserve">Now we </w:t>
      </w:r>
      <w:proofErr w:type="gramStart"/>
      <w:r>
        <w:rPr>
          <w:b/>
          <w:bCs/>
          <w:sz w:val="28"/>
          <w:szCs w:val="28"/>
        </w:rPr>
        <w:t>have to</w:t>
      </w:r>
      <w:proofErr w:type="gramEnd"/>
      <w:r>
        <w:rPr>
          <w:b/>
          <w:bCs/>
          <w:sz w:val="28"/>
          <w:szCs w:val="28"/>
        </w:rPr>
        <w:t xml:space="preserve"> do the linking between Route53 and the load balancer </w:t>
      </w:r>
    </w:p>
    <w:p w14:paraId="241E529B" w14:textId="746FC8D3" w:rsidR="00A7392C" w:rsidRDefault="00A7392C" w:rsidP="00A7392C">
      <w:pPr>
        <w:pStyle w:val="ListParagraph"/>
        <w:ind w:left="1080"/>
        <w:rPr>
          <w:b/>
          <w:bCs/>
          <w:sz w:val="28"/>
          <w:szCs w:val="28"/>
        </w:rPr>
      </w:pPr>
      <w:r>
        <w:rPr>
          <w:b/>
          <w:bCs/>
          <w:sz w:val="28"/>
          <w:szCs w:val="28"/>
        </w:rPr>
        <w:t xml:space="preserve">We linked ec2 instance with the load balancer so we </w:t>
      </w:r>
      <w:proofErr w:type="gramStart"/>
      <w:r>
        <w:rPr>
          <w:b/>
          <w:bCs/>
          <w:sz w:val="28"/>
          <w:szCs w:val="28"/>
        </w:rPr>
        <w:t>are able to</w:t>
      </w:r>
      <w:proofErr w:type="gramEnd"/>
      <w:r>
        <w:rPr>
          <w:b/>
          <w:bCs/>
          <w:sz w:val="28"/>
          <w:szCs w:val="28"/>
        </w:rPr>
        <w:t xml:space="preserve"> access our ec2 instance with load balancer but we need to create an A-Record so that our Route 53 redirect the request to our load balancer will forward the request to ec2 instance </w:t>
      </w:r>
    </w:p>
    <w:p w14:paraId="44A1ECF6" w14:textId="2D94E874" w:rsidR="00A7392C" w:rsidRDefault="00A7392C" w:rsidP="00A7392C">
      <w:pPr>
        <w:pStyle w:val="ListParagraph"/>
        <w:numPr>
          <w:ilvl w:val="0"/>
          <w:numId w:val="26"/>
        </w:numPr>
        <w:rPr>
          <w:b/>
          <w:bCs/>
          <w:sz w:val="28"/>
          <w:szCs w:val="28"/>
        </w:rPr>
      </w:pPr>
      <w:r>
        <w:rPr>
          <w:b/>
          <w:bCs/>
          <w:sz w:val="28"/>
          <w:szCs w:val="28"/>
        </w:rPr>
        <w:t xml:space="preserve">Route53 </w:t>
      </w:r>
    </w:p>
    <w:p w14:paraId="740F6499" w14:textId="4B059D8D" w:rsidR="00A7392C" w:rsidRPr="00A7392C" w:rsidRDefault="00A7392C" w:rsidP="00A7392C">
      <w:pPr>
        <w:pStyle w:val="ListParagraph"/>
        <w:numPr>
          <w:ilvl w:val="0"/>
          <w:numId w:val="27"/>
        </w:numPr>
        <w:rPr>
          <w:b/>
          <w:bCs/>
          <w:sz w:val="28"/>
          <w:szCs w:val="28"/>
        </w:rPr>
      </w:pPr>
      <w:r w:rsidRPr="00A7392C">
        <w:rPr>
          <w:b/>
          <w:bCs/>
          <w:sz w:val="28"/>
          <w:szCs w:val="28"/>
        </w:rPr>
        <w:t xml:space="preserve"> create Hosted zone – loadec2.shop </w:t>
      </w:r>
    </w:p>
    <w:p w14:paraId="419AFD98" w14:textId="6DB1FAFB" w:rsidR="00A7392C" w:rsidRDefault="00A7392C" w:rsidP="00A7392C">
      <w:pPr>
        <w:pStyle w:val="ListParagraph"/>
        <w:numPr>
          <w:ilvl w:val="0"/>
          <w:numId w:val="27"/>
        </w:numPr>
        <w:rPr>
          <w:b/>
          <w:bCs/>
          <w:sz w:val="28"/>
          <w:szCs w:val="28"/>
        </w:rPr>
      </w:pPr>
      <w:r>
        <w:rPr>
          <w:b/>
          <w:bCs/>
          <w:sz w:val="28"/>
          <w:szCs w:val="28"/>
        </w:rPr>
        <w:t xml:space="preserve">Type – Public hosted Zone </w:t>
      </w:r>
    </w:p>
    <w:p w14:paraId="08956353" w14:textId="6EC73693" w:rsidR="00A7392C" w:rsidRDefault="00A7392C" w:rsidP="009B35E8">
      <w:pPr>
        <w:pStyle w:val="ListParagraph"/>
        <w:numPr>
          <w:ilvl w:val="0"/>
          <w:numId w:val="27"/>
        </w:numPr>
        <w:rPr>
          <w:b/>
          <w:bCs/>
          <w:sz w:val="28"/>
          <w:szCs w:val="28"/>
        </w:rPr>
      </w:pPr>
      <w:r>
        <w:rPr>
          <w:b/>
          <w:bCs/>
          <w:sz w:val="28"/>
          <w:szCs w:val="28"/>
        </w:rPr>
        <w:t xml:space="preserve">Next click on create </w:t>
      </w:r>
      <w:r w:rsidR="00666DE0">
        <w:rPr>
          <w:b/>
          <w:bCs/>
          <w:sz w:val="28"/>
          <w:szCs w:val="28"/>
        </w:rPr>
        <w:t xml:space="preserve">hosted zone </w:t>
      </w:r>
    </w:p>
    <w:p w14:paraId="22CE2382" w14:textId="77777777" w:rsidR="00666DE0" w:rsidRDefault="00666DE0" w:rsidP="00666DE0">
      <w:pPr>
        <w:pStyle w:val="ListParagraph"/>
        <w:ind w:left="1080"/>
        <w:rPr>
          <w:b/>
          <w:bCs/>
          <w:sz w:val="28"/>
          <w:szCs w:val="28"/>
        </w:rPr>
      </w:pPr>
    </w:p>
    <w:p w14:paraId="093A4E2E" w14:textId="5938D56A" w:rsidR="00666DE0" w:rsidRDefault="00666DE0" w:rsidP="00666DE0">
      <w:pPr>
        <w:pStyle w:val="ListParagraph"/>
        <w:ind w:left="1080"/>
        <w:rPr>
          <w:b/>
          <w:bCs/>
          <w:sz w:val="28"/>
          <w:szCs w:val="28"/>
        </w:rPr>
      </w:pPr>
      <w:r>
        <w:rPr>
          <w:b/>
          <w:bCs/>
          <w:noProof/>
          <w:sz w:val="28"/>
          <w:szCs w:val="28"/>
        </w:rPr>
        <w:drawing>
          <wp:inline distT="0" distB="0" distL="0" distR="0" wp14:anchorId="74602A62" wp14:editId="1F67D64F">
            <wp:extent cx="4709160" cy="1648206"/>
            <wp:effectExtent l="0" t="0" r="0" b="9525"/>
            <wp:docPr id="2117561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61512" name="Picture 21175615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1771" cy="1652620"/>
                    </a:xfrm>
                    <a:prstGeom prst="rect">
                      <a:avLst/>
                    </a:prstGeom>
                  </pic:spPr>
                </pic:pic>
              </a:graphicData>
            </a:graphic>
          </wp:inline>
        </w:drawing>
      </w:r>
    </w:p>
    <w:p w14:paraId="63AE23E1" w14:textId="26F782A9" w:rsidR="00666DE0" w:rsidRDefault="00666DE0" w:rsidP="00666DE0">
      <w:pPr>
        <w:pStyle w:val="ListParagraph"/>
        <w:numPr>
          <w:ilvl w:val="0"/>
          <w:numId w:val="26"/>
        </w:numPr>
        <w:rPr>
          <w:b/>
          <w:bCs/>
          <w:sz w:val="28"/>
          <w:szCs w:val="28"/>
        </w:rPr>
      </w:pPr>
      <w:r>
        <w:rPr>
          <w:b/>
          <w:bCs/>
          <w:sz w:val="28"/>
          <w:szCs w:val="28"/>
        </w:rPr>
        <w:lastRenderedPageBreak/>
        <w:t xml:space="preserve">Next copy and </w:t>
      </w:r>
      <w:proofErr w:type="spellStart"/>
      <w:r>
        <w:rPr>
          <w:b/>
          <w:bCs/>
          <w:sz w:val="28"/>
          <w:szCs w:val="28"/>
        </w:rPr>
        <w:t>past</w:t>
      </w:r>
      <w:proofErr w:type="spellEnd"/>
      <w:r>
        <w:rPr>
          <w:b/>
          <w:bCs/>
          <w:sz w:val="28"/>
          <w:szCs w:val="28"/>
        </w:rPr>
        <w:t xml:space="preserve"> the nameservers from Route53 to our Domain DNS settings in godaddy.com, googledomain.com </w:t>
      </w:r>
      <w:proofErr w:type="spellStart"/>
      <w:r>
        <w:rPr>
          <w:b/>
          <w:bCs/>
          <w:sz w:val="28"/>
          <w:szCs w:val="28"/>
        </w:rPr>
        <w:t>ect</w:t>
      </w:r>
      <w:proofErr w:type="spellEnd"/>
      <w:r>
        <w:rPr>
          <w:b/>
          <w:bCs/>
          <w:sz w:val="28"/>
          <w:szCs w:val="28"/>
        </w:rPr>
        <w:t>.</w:t>
      </w:r>
    </w:p>
    <w:p w14:paraId="7FEC0BBB" w14:textId="77777777" w:rsidR="00666DE0" w:rsidRDefault="00666DE0" w:rsidP="00666DE0">
      <w:pPr>
        <w:pStyle w:val="ListParagraph"/>
        <w:ind w:left="1080"/>
        <w:rPr>
          <w:b/>
          <w:bCs/>
          <w:sz w:val="28"/>
          <w:szCs w:val="28"/>
        </w:rPr>
      </w:pPr>
    </w:p>
    <w:p w14:paraId="6FB58B39" w14:textId="13B411B8" w:rsidR="00666DE0" w:rsidRDefault="00666DE0" w:rsidP="00666DE0">
      <w:pPr>
        <w:pStyle w:val="ListParagraph"/>
        <w:ind w:left="1080"/>
        <w:rPr>
          <w:b/>
          <w:bCs/>
          <w:sz w:val="28"/>
          <w:szCs w:val="28"/>
        </w:rPr>
      </w:pPr>
      <w:r>
        <w:rPr>
          <w:b/>
          <w:bCs/>
          <w:noProof/>
          <w:sz w:val="28"/>
          <w:szCs w:val="28"/>
        </w:rPr>
        <w:drawing>
          <wp:inline distT="0" distB="0" distL="0" distR="0" wp14:anchorId="7E1877BD" wp14:editId="4AD318B6">
            <wp:extent cx="4006850" cy="2771406"/>
            <wp:effectExtent l="0" t="0" r="0" b="0"/>
            <wp:docPr id="143055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384" name="Picture 143055638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8639" cy="2786476"/>
                    </a:xfrm>
                    <a:prstGeom prst="rect">
                      <a:avLst/>
                    </a:prstGeom>
                  </pic:spPr>
                </pic:pic>
              </a:graphicData>
            </a:graphic>
          </wp:inline>
        </w:drawing>
      </w:r>
    </w:p>
    <w:p w14:paraId="76CB82B7" w14:textId="77777777" w:rsidR="00666DE0" w:rsidRDefault="00666DE0" w:rsidP="00666DE0">
      <w:pPr>
        <w:pStyle w:val="ListParagraph"/>
        <w:ind w:left="1080"/>
        <w:rPr>
          <w:b/>
          <w:bCs/>
          <w:sz w:val="28"/>
          <w:szCs w:val="28"/>
        </w:rPr>
      </w:pPr>
    </w:p>
    <w:p w14:paraId="7BA7190F" w14:textId="38845260" w:rsidR="00666DE0" w:rsidRDefault="00666DE0" w:rsidP="00666DE0">
      <w:pPr>
        <w:pStyle w:val="ListParagraph"/>
        <w:numPr>
          <w:ilvl w:val="0"/>
          <w:numId w:val="26"/>
        </w:numPr>
        <w:rPr>
          <w:b/>
          <w:bCs/>
          <w:sz w:val="28"/>
          <w:szCs w:val="28"/>
        </w:rPr>
      </w:pPr>
      <w:r>
        <w:rPr>
          <w:b/>
          <w:bCs/>
          <w:sz w:val="28"/>
          <w:szCs w:val="28"/>
        </w:rPr>
        <w:t>Save and continue the changes in our domain portfolio</w:t>
      </w:r>
      <w:r w:rsidR="003F1046">
        <w:rPr>
          <w:b/>
          <w:bCs/>
          <w:sz w:val="28"/>
          <w:szCs w:val="28"/>
        </w:rPr>
        <w:t xml:space="preserve"> </w:t>
      </w:r>
    </w:p>
    <w:p w14:paraId="3C9D1514" w14:textId="2915D898" w:rsidR="003F1046" w:rsidRDefault="003F1046" w:rsidP="00666DE0">
      <w:pPr>
        <w:pStyle w:val="ListParagraph"/>
        <w:numPr>
          <w:ilvl w:val="0"/>
          <w:numId w:val="26"/>
        </w:numPr>
        <w:rPr>
          <w:b/>
          <w:bCs/>
          <w:sz w:val="28"/>
          <w:szCs w:val="28"/>
        </w:rPr>
      </w:pPr>
      <w:r>
        <w:rPr>
          <w:b/>
          <w:bCs/>
          <w:sz w:val="28"/>
          <w:szCs w:val="28"/>
        </w:rPr>
        <w:t>Create the A-Record with enabling Ailas-application load balancer, Region, and select the load balancer &amp; click on create record</w:t>
      </w:r>
    </w:p>
    <w:p w14:paraId="6B171360" w14:textId="77777777" w:rsidR="003F1046" w:rsidRDefault="003F1046" w:rsidP="003F1046">
      <w:pPr>
        <w:pStyle w:val="ListParagraph"/>
        <w:ind w:left="1080"/>
        <w:rPr>
          <w:b/>
          <w:bCs/>
          <w:sz w:val="28"/>
          <w:szCs w:val="28"/>
        </w:rPr>
      </w:pPr>
    </w:p>
    <w:p w14:paraId="28E2E7A1" w14:textId="69EF74DC" w:rsidR="003F1046" w:rsidRPr="00A7392C" w:rsidRDefault="003F1046" w:rsidP="003F1046">
      <w:pPr>
        <w:pStyle w:val="ListParagraph"/>
        <w:ind w:left="1080"/>
        <w:rPr>
          <w:b/>
          <w:bCs/>
          <w:sz w:val="28"/>
          <w:szCs w:val="28"/>
        </w:rPr>
      </w:pPr>
      <w:r>
        <w:rPr>
          <w:b/>
          <w:bCs/>
          <w:noProof/>
          <w:sz w:val="28"/>
          <w:szCs w:val="28"/>
        </w:rPr>
        <w:drawing>
          <wp:inline distT="0" distB="0" distL="0" distR="0" wp14:anchorId="22631B3A" wp14:editId="676413C1">
            <wp:extent cx="4373598" cy="3534858"/>
            <wp:effectExtent l="0" t="0" r="8255" b="8890"/>
            <wp:docPr id="112882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2529" name="Picture 112882529"/>
                    <pic:cNvPicPr/>
                  </pic:nvPicPr>
                  <pic:blipFill>
                    <a:blip r:embed="rId46">
                      <a:extLst>
                        <a:ext uri="{28A0092B-C50C-407E-A947-70E740481C1C}">
                          <a14:useLocalDpi xmlns:a14="http://schemas.microsoft.com/office/drawing/2010/main" val="0"/>
                        </a:ext>
                      </a:extLst>
                    </a:blip>
                    <a:stretch>
                      <a:fillRect/>
                    </a:stretch>
                  </pic:blipFill>
                  <pic:spPr>
                    <a:xfrm>
                      <a:off x="0" y="0"/>
                      <a:ext cx="4384314" cy="3543519"/>
                    </a:xfrm>
                    <a:prstGeom prst="rect">
                      <a:avLst/>
                    </a:prstGeom>
                  </pic:spPr>
                </pic:pic>
              </a:graphicData>
            </a:graphic>
          </wp:inline>
        </w:drawing>
      </w:r>
    </w:p>
    <w:p w14:paraId="07609C69" w14:textId="1190A1E9" w:rsidR="00A7392C" w:rsidRDefault="00BD20AD" w:rsidP="00BD20AD">
      <w:pPr>
        <w:pStyle w:val="ListParagraph"/>
        <w:numPr>
          <w:ilvl w:val="0"/>
          <w:numId w:val="26"/>
        </w:numPr>
        <w:rPr>
          <w:b/>
          <w:bCs/>
          <w:sz w:val="28"/>
          <w:szCs w:val="28"/>
        </w:rPr>
      </w:pPr>
      <w:r>
        <w:rPr>
          <w:b/>
          <w:bCs/>
          <w:sz w:val="28"/>
          <w:szCs w:val="28"/>
        </w:rPr>
        <w:lastRenderedPageBreak/>
        <w:t>The A-Record is directly pointing to our load balancer</w:t>
      </w:r>
    </w:p>
    <w:p w14:paraId="47B46FD2" w14:textId="77777777" w:rsidR="00BD20AD" w:rsidRDefault="00BD20AD" w:rsidP="00BD20AD">
      <w:pPr>
        <w:pStyle w:val="ListParagraph"/>
        <w:ind w:left="1080"/>
        <w:rPr>
          <w:b/>
          <w:bCs/>
          <w:sz w:val="28"/>
          <w:szCs w:val="28"/>
        </w:rPr>
      </w:pPr>
    </w:p>
    <w:p w14:paraId="40A71E9E" w14:textId="6BAFF896" w:rsidR="00BD20AD" w:rsidRDefault="00BD20AD" w:rsidP="00BD20AD">
      <w:pPr>
        <w:rPr>
          <w:b/>
          <w:bCs/>
          <w:sz w:val="28"/>
          <w:szCs w:val="28"/>
        </w:rPr>
      </w:pPr>
      <w:r>
        <w:rPr>
          <w:noProof/>
        </w:rPr>
        <w:drawing>
          <wp:inline distT="0" distB="0" distL="0" distR="0" wp14:anchorId="58E07FF6" wp14:editId="5F408FA2">
            <wp:extent cx="5575128" cy="1325880"/>
            <wp:effectExtent l="0" t="0" r="6985" b="7620"/>
            <wp:docPr id="6549189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8972" name="Picture 6549189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09005" cy="1333937"/>
                    </a:xfrm>
                    <a:prstGeom prst="rect">
                      <a:avLst/>
                    </a:prstGeom>
                  </pic:spPr>
                </pic:pic>
              </a:graphicData>
            </a:graphic>
          </wp:inline>
        </w:drawing>
      </w:r>
    </w:p>
    <w:p w14:paraId="7B0BFCD8" w14:textId="77777777" w:rsidR="00BD20AD" w:rsidRDefault="00BD20AD" w:rsidP="00BD20AD">
      <w:pPr>
        <w:rPr>
          <w:b/>
          <w:bCs/>
          <w:sz w:val="28"/>
          <w:szCs w:val="28"/>
        </w:rPr>
      </w:pPr>
    </w:p>
    <w:p w14:paraId="59E73A34" w14:textId="3F5EB049" w:rsidR="003E3429" w:rsidRDefault="00193B8C" w:rsidP="00193B8C">
      <w:pPr>
        <w:pStyle w:val="ListParagraph"/>
        <w:numPr>
          <w:ilvl w:val="0"/>
          <w:numId w:val="26"/>
        </w:numPr>
        <w:rPr>
          <w:b/>
          <w:bCs/>
          <w:sz w:val="28"/>
          <w:szCs w:val="28"/>
        </w:rPr>
      </w:pPr>
      <w:r>
        <w:rPr>
          <w:b/>
          <w:bCs/>
          <w:sz w:val="28"/>
          <w:szCs w:val="28"/>
        </w:rPr>
        <w:t>By using loadec2.shop now it should point me directly to “welcome to learning-ocean.com” in the EC2 instance</w:t>
      </w:r>
    </w:p>
    <w:p w14:paraId="2099364D" w14:textId="77777777" w:rsidR="00193B8C" w:rsidRDefault="00193B8C" w:rsidP="00193B8C">
      <w:pPr>
        <w:pStyle w:val="ListParagraph"/>
        <w:ind w:left="1080"/>
        <w:rPr>
          <w:b/>
          <w:bCs/>
          <w:sz w:val="28"/>
          <w:szCs w:val="28"/>
        </w:rPr>
      </w:pPr>
    </w:p>
    <w:p w14:paraId="7159EBBE" w14:textId="55077F57" w:rsidR="00193B8C" w:rsidRDefault="00193B8C" w:rsidP="00193B8C">
      <w:pPr>
        <w:pStyle w:val="ListParagraph"/>
        <w:ind w:left="1080"/>
        <w:rPr>
          <w:b/>
          <w:bCs/>
          <w:sz w:val="28"/>
          <w:szCs w:val="28"/>
        </w:rPr>
      </w:pPr>
      <w:r>
        <w:rPr>
          <w:b/>
          <w:bCs/>
          <w:noProof/>
          <w:sz w:val="28"/>
          <w:szCs w:val="28"/>
        </w:rPr>
        <w:drawing>
          <wp:inline distT="0" distB="0" distL="0" distR="0" wp14:anchorId="1BAD155C" wp14:editId="267C258C">
            <wp:extent cx="3672840" cy="1220109"/>
            <wp:effectExtent l="0" t="0" r="3810" b="0"/>
            <wp:docPr id="1975528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8180" name="Picture 1975528180"/>
                    <pic:cNvPicPr/>
                  </pic:nvPicPr>
                  <pic:blipFill>
                    <a:blip r:embed="rId48">
                      <a:extLst>
                        <a:ext uri="{28A0092B-C50C-407E-A947-70E740481C1C}">
                          <a14:useLocalDpi xmlns:a14="http://schemas.microsoft.com/office/drawing/2010/main" val="0"/>
                        </a:ext>
                      </a:extLst>
                    </a:blip>
                    <a:stretch>
                      <a:fillRect/>
                    </a:stretch>
                  </pic:blipFill>
                  <pic:spPr>
                    <a:xfrm>
                      <a:off x="0" y="0"/>
                      <a:ext cx="3687702" cy="1225046"/>
                    </a:xfrm>
                    <a:prstGeom prst="rect">
                      <a:avLst/>
                    </a:prstGeom>
                  </pic:spPr>
                </pic:pic>
              </a:graphicData>
            </a:graphic>
          </wp:inline>
        </w:drawing>
      </w:r>
    </w:p>
    <w:p w14:paraId="13557446" w14:textId="77777777" w:rsidR="00193B8C" w:rsidRDefault="00193B8C" w:rsidP="00193B8C">
      <w:pPr>
        <w:pStyle w:val="ListParagraph"/>
        <w:ind w:left="1080"/>
        <w:rPr>
          <w:b/>
          <w:bCs/>
          <w:sz w:val="28"/>
          <w:szCs w:val="28"/>
        </w:rPr>
      </w:pPr>
    </w:p>
    <w:p w14:paraId="1DD993B6" w14:textId="6168568D" w:rsidR="00193B8C" w:rsidRDefault="00193B8C" w:rsidP="00193B8C">
      <w:pPr>
        <w:pStyle w:val="ListParagraph"/>
        <w:ind w:left="1080"/>
        <w:rPr>
          <w:b/>
          <w:bCs/>
          <w:sz w:val="40"/>
          <w:szCs w:val="40"/>
          <w:u w:val="single"/>
        </w:rPr>
      </w:pPr>
      <w:r>
        <w:rPr>
          <w:b/>
          <w:bCs/>
          <w:sz w:val="40"/>
          <w:szCs w:val="40"/>
          <w:u w:val="single"/>
        </w:rPr>
        <w:t>Con</w:t>
      </w:r>
      <w:r w:rsidR="00F1015E">
        <w:rPr>
          <w:b/>
          <w:bCs/>
          <w:sz w:val="40"/>
          <w:szCs w:val="40"/>
          <w:u w:val="single"/>
        </w:rPr>
        <w:t>cept of Weighted Routing:</w:t>
      </w:r>
    </w:p>
    <w:p w14:paraId="7E75090D" w14:textId="77777777" w:rsidR="000D44D3" w:rsidRPr="000D44D3" w:rsidRDefault="00F1015E" w:rsidP="00976EDE">
      <w:pPr>
        <w:pStyle w:val="ListParagraph"/>
        <w:numPr>
          <w:ilvl w:val="0"/>
          <w:numId w:val="26"/>
        </w:numPr>
        <w:rPr>
          <w:b/>
          <w:bCs/>
          <w:sz w:val="28"/>
          <w:szCs w:val="28"/>
          <w:u w:val="single"/>
        </w:rPr>
      </w:pPr>
      <w:r>
        <w:rPr>
          <w:b/>
          <w:bCs/>
          <w:sz w:val="28"/>
          <w:szCs w:val="28"/>
        </w:rPr>
        <w:t>And</w:t>
      </w:r>
      <w:r w:rsidR="00976EDE">
        <w:rPr>
          <w:b/>
          <w:bCs/>
          <w:sz w:val="28"/>
          <w:szCs w:val="28"/>
        </w:rPr>
        <w:t xml:space="preserve"> now </w:t>
      </w:r>
      <w:r>
        <w:rPr>
          <w:b/>
          <w:bCs/>
          <w:sz w:val="28"/>
          <w:szCs w:val="28"/>
        </w:rPr>
        <w:t xml:space="preserve">you know like how to work with the </w:t>
      </w:r>
      <w:r w:rsidR="00976EDE">
        <w:rPr>
          <w:b/>
          <w:bCs/>
          <w:sz w:val="28"/>
          <w:szCs w:val="28"/>
        </w:rPr>
        <w:t>A-R</w:t>
      </w:r>
      <w:r>
        <w:rPr>
          <w:b/>
          <w:bCs/>
          <w:sz w:val="28"/>
          <w:szCs w:val="28"/>
        </w:rPr>
        <w:t xml:space="preserve">ecord and how </w:t>
      </w:r>
      <w:r w:rsidR="00976EDE">
        <w:rPr>
          <w:b/>
          <w:bCs/>
          <w:sz w:val="28"/>
          <w:szCs w:val="28"/>
        </w:rPr>
        <w:t>to set up your load balancer so that the Route53 can redirect that request to our load balancer and then eventually you will be able to access your ec2 instance.</w:t>
      </w:r>
    </w:p>
    <w:p w14:paraId="247F3580" w14:textId="5163D87D" w:rsidR="0074174F" w:rsidRPr="000D44D3" w:rsidRDefault="00976EDE" w:rsidP="000D44D3">
      <w:pPr>
        <w:pStyle w:val="ListParagraph"/>
        <w:ind w:left="1080"/>
        <w:rPr>
          <w:b/>
          <w:bCs/>
          <w:sz w:val="28"/>
          <w:szCs w:val="28"/>
          <w:u w:val="single"/>
        </w:rPr>
      </w:pPr>
      <w:r>
        <w:rPr>
          <w:b/>
          <w:bCs/>
          <w:sz w:val="28"/>
          <w:szCs w:val="28"/>
        </w:rPr>
        <w:t xml:space="preserve"> </w:t>
      </w:r>
    </w:p>
    <w:p w14:paraId="48335371" w14:textId="224596A9" w:rsidR="000D44D3" w:rsidRPr="0074174F" w:rsidRDefault="000D44D3" w:rsidP="000D44D3">
      <w:pPr>
        <w:pStyle w:val="ListParagraph"/>
        <w:ind w:left="1080"/>
        <w:rPr>
          <w:b/>
          <w:bCs/>
          <w:sz w:val="28"/>
          <w:szCs w:val="28"/>
          <w:u w:val="single"/>
        </w:rPr>
      </w:pPr>
      <w:r>
        <w:rPr>
          <w:b/>
          <w:bCs/>
          <w:noProof/>
          <w:sz w:val="28"/>
          <w:szCs w:val="28"/>
          <w:u w:val="single"/>
        </w:rPr>
        <w:drawing>
          <wp:inline distT="0" distB="0" distL="0" distR="0" wp14:anchorId="62B19F9E" wp14:editId="04ABE459">
            <wp:extent cx="4389500" cy="2415749"/>
            <wp:effectExtent l="0" t="0" r="0" b="3810"/>
            <wp:docPr id="1980115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5629" name="Picture 1980115629"/>
                    <pic:cNvPicPr/>
                  </pic:nvPicPr>
                  <pic:blipFill>
                    <a:blip r:embed="rId49">
                      <a:extLst>
                        <a:ext uri="{28A0092B-C50C-407E-A947-70E740481C1C}">
                          <a14:useLocalDpi xmlns:a14="http://schemas.microsoft.com/office/drawing/2010/main" val="0"/>
                        </a:ext>
                      </a:extLst>
                    </a:blip>
                    <a:stretch>
                      <a:fillRect/>
                    </a:stretch>
                  </pic:blipFill>
                  <pic:spPr>
                    <a:xfrm>
                      <a:off x="0" y="0"/>
                      <a:ext cx="4389500" cy="2415749"/>
                    </a:xfrm>
                    <a:prstGeom prst="rect">
                      <a:avLst/>
                    </a:prstGeom>
                  </pic:spPr>
                </pic:pic>
              </a:graphicData>
            </a:graphic>
          </wp:inline>
        </w:drawing>
      </w:r>
    </w:p>
    <w:p w14:paraId="50E64EB2" w14:textId="77777777" w:rsidR="0074174F" w:rsidRPr="0074174F" w:rsidRDefault="00976EDE" w:rsidP="00976EDE">
      <w:pPr>
        <w:pStyle w:val="ListParagraph"/>
        <w:numPr>
          <w:ilvl w:val="0"/>
          <w:numId w:val="26"/>
        </w:numPr>
        <w:rPr>
          <w:b/>
          <w:bCs/>
          <w:sz w:val="28"/>
          <w:szCs w:val="28"/>
          <w:u w:val="single"/>
        </w:rPr>
      </w:pPr>
      <w:r>
        <w:rPr>
          <w:b/>
          <w:bCs/>
          <w:sz w:val="28"/>
          <w:szCs w:val="28"/>
        </w:rPr>
        <w:lastRenderedPageBreak/>
        <w:t>As the name suggests the weighted routing which means we will be putting a percen</w:t>
      </w:r>
      <w:r w:rsidR="0074174F">
        <w:rPr>
          <w:b/>
          <w:bCs/>
          <w:sz w:val="28"/>
          <w:szCs w:val="28"/>
        </w:rPr>
        <w:t>tage to share the traffic load onto multiple load balancer.</w:t>
      </w:r>
    </w:p>
    <w:p w14:paraId="1264B0C9" w14:textId="77777777" w:rsidR="00DB48E9" w:rsidRPr="00DB48E9" w:rsidRDefault="0074174F" w:rsidP="00976EDE">
      <w:pPr>
        <w:pStyle w:val="ListParagraph"/>
        <w:numPr>
          <w:ilvl w:val="0"/>
          <w:numId w:val="26"/>
        </w:numPr>
        <w:rPr>
          <w:b/>
          <w:bCs/>
          <w:sz w:val="28"/>
          <w:szCs w:val="28"/>
          <w:u w:val="single"/>
        </w:rPr>
      </w:pPr>
      <w:r>
        <w:rPr>
          <w:b/>
          <w:bCs/>
          <w:sz w:val="28"/>
          <w:szCs w:val="28"/>
        </w:rPr>
        <w:t xml:space="preserve"> </w:t>
      </w:r>
      <w:proofErr w:type="gramStart"/>
      <w:r>
        <w:rPr>
          <w:b/>
          <w:bCs/>
          <w:sz w:val="28"/>
          <w:szCs w:val="28"/>
        </w:rPr>
        <w:t>So</w:t>
      </w:r>
      <w:proofErr w:type="gramEnd"/>
      <w:r>
        <w:rPr>
          <w:b/>
          <w:bCs/>
          <w:sz w:val="28"/>
          <w:szCs w:val="28"/>
        </w:rPr>
        <w:t xml:space="preserve"> you have already configure a one load balancer but in the example we are going to configure multiple load balancer so our Route53 will have a multiple load balancer and then it will redirect those request to the EC2 instances</w:t>
      </w:r>
      <w:r w:rsidR="00DB48E9">
        <w:rPr>
          <w:b/>
          <w:bCs/>
          <w:sz w:val="28"/>
          <w:szCs w:val="28"/>
        </w:rPr>
        <w:t>.</w:t>
      </w:r>
    </w:p>
    <w:p w14:paraId="412D60ED" w14:textId="77777777" w:rsidR="000D44D3" w:rsidRDefault="00DB48E9" w:rsidP="00DB48E9">
      <w:pPr>
        <w:pStyle w:val="ListParagraph"/>
        <w:numPr>
          <w:ilvl w:val="0"/>
          <w:numId w:val="26"/>
        </w:numPr>
        <w:rPr>
          <w:b/>
          <w:bCs/>
          <w:sz w:val="28"/>
          <w:szCs w:val="28"/>
        </w:rPr>
      </w:pPr>
      <w:r w:rsidRPr="00DB48E9">
        <w:rPr>
          <w:b/>
          <w:bCs/>
          <w:sz w:val="28"/>
          <w:szCs w:val="28"/>
        </w:rPr>
        <w:t xml:space="preserve">Now </w:t>
      </w:r>
      <w:r w:rsidR="0074174F" w:rsidRPr="00DB48E9">
        <w:rPr>
          <w:b/>
          <w:bCs/>
          <w:sz w:val="28"/>
          <w:szCs w:val="28"/>
        </w:rPr>
        <w:t>here we can see the first load balancer will forward to the first ec2 instance and the</w:t>
      </w:r>
      <w:r w:rsidRPr="00DB48E9">
        <w:rPr>
          <w:b/>
          <w:bCs/>
          <w:sz w:val="28"/>
          <w:szCs w:val="28"/>
        </w:rPr>
        <w:t xml:space="preserve"> </w:t>
      </w:r>
      <w:r w:rsidR="0074174F" w:rsidRPr="00DB48E9">
        <w:rPr>
          <w:b/>
          <w:bCs/>
          <w:sz w:val="28"/>
          <w:szCs w:val="28"/>
        </w:rPr>
        <w:t>other load balancer will forward that request to another ec2 instance</w:t>
      </w:r>
      <w:r w:rsidR="000D44D3">
        <w:rPr>
          <w:b/>
          <w:bCs/>
          <w:sz w:val="28"/>
          <w:szCs w:val="28"/>
        </w:rPr>
        <w:t>.</w:t>
      </w:r>
    </w:p>
    <w:p w14:paraId="01FA1FD6" w14:textId="4DBACB79" w:rsidR="00E4764F" w:rsidRPr="00E4764F" w:rsidRDefault="00E4764F" w:rsidP="00E4764F">
      <w:pPr>
        <w:pStyle w:val="ListParagraph"/>
        <w:ind w:left="1080"/>
        <w:rPr>
          <w:b/>
          <w:bCs/>
          <w:sz w:val="40"/>
          <w:szCs w:val="40"/>
          <w:u w:val="single"/>
        </w:rPr>
      </w:pPr>
      <w:r>
        <w:rPr>
          <w:b/>
          <w:bCs/>
          <w:sz w:val="40"/>
          <w:szCs w:val="40"/>
          <w:u w:val="single"/>
        </w:rPr>
        <w:t>Second load balancer:</w:t>
      </w:r>
    </w:p>
    <w:p w14:paraId="6CE200DE" w14:textId="7544DB0A" w:rsidR="00DB48E9" w:rsidRPr="00DB48E9" w:rsidRDefault="0074174F" w:rsidP="00DB48E9">
      <w:pPr>
        <w:pStyle w:val="ListParagraph"/>
        <w:numPr>
          <w:ilvl w:val="0"/>
          <w:numId w:val="26"/>
        </w:numPr>
        <w:rPr>
          <w:b/>
          <w:bCs/>
          <w:sz w:val="28"/>
          <w:szCs w:val="28"/>
        </w:rPr>
      </w:pPr>
      <w:r w:rsidRPr="00DB48E9">
        <w:rPr>
          <w:b/>
          <w:bCs/>
          <w:sz w:val="28"/>
          <w:szCs w:val="28"/>
        </w:rPr>
        <w:t xml:space="preserve"> </w:t>
      </w:r>
      <w:proofErr w:type="gramStart"/>
      <w:r w:rsidR="000D44D3">
        <w:rPr>
          <w:b/>
          <w:bCs/>
          <w:sz w:val="28"/>
          <w:szCs w:val="28"/>
        </w:rPr>
        <w:t>A</w:t>
      </w:r>
      <w:r w:rsidRPr="00DB48E9">
        <w:rPr>
          <w:b/>
          <w:bCs/>
          <w:sz w:val="28"/>
          <w:szCs w:val="28"/>
        </w:rPr>
        <w:t>lso</w:t>
      </w:r>
      <w:proofErr w:type="gramEnd"/>
      <w:r w:rsidRPr="00DB48E9">
        <w:rPr>
          <w:b/>
          <w:bCs/>
          <w:sz w:val="28"/>
          <w:szCs w:val="28"/>
        </w:rPr>
        <w:t xml:space="preserve"> we can configure the percentage like </w:t>
      </w:r>
      <w:r w:rsidR="00DB48E9" w:rsidRPr="00DB48E9">
        <w:rPr>
          <w:b/>
          <w:bCs/>
          <w:sz w:val="28"/>
          <w:szCs w:val="28"/>
        </w:rPr>
        <w:t>how much traffic of percentage should be redirected to the first load balancer and how much it should be redirected to the second load balancer</w:t>
      </w:r>
      <w:r w:rsidR="00DB48E9">
        <w:rPr>
          <w:b/>
          <w:bCs/>
          <w:sz w:val="28"/>
          <w:szCs w:val="28"/>
        </w:rPr>
        <w:t xml:space="preserve">. </w:t>
      </w:r>
      <w:r w:rsidR="00DB48E9" w:rsidRPr="00DB48E9">
        <w:rPr>
          <w:b/>
          <w:bCs/>
          <w:sz w:val="28"/>
          <w:szCs w:val="28"/>
        </w:rPr>
        <w:t xml:space="preserve">So </w:t>
      </w:r>
      <w:proofErr w:type="gramStart"/>
      <w:r w:rsidR="00DB48E9" w:rsidRPr="00DB48E9">
        <w:rPr>
          <w:b/>
          <w:bCs/>
          <w:sz w:val="28"/>
          <w:szCs w:val="28"/>
        </w:rPr>
        <w:t>that’s</w:t>
      </w:r>
      <w:proofErr w:type="gramEnd"/>
      <w:r w:rsidR="00DB48E9" w:rsidRPr="00DB48E9">
        <w:rPr>
          <w:b/>
          <w:bCs/>
          <w:sz w:val="28"/>
          <w:szCs w:val="28"/>
        </w:rPr>
        <w:t xml:space="preserve"> what we call it as a weighted Routing</w:t>
      </w:r>
      <w:r w:rsidR="000D44D3">
        <w:rPr>
          <w:b/>
          <w:bCs/>
          <w:sz w:val="28"/>
          <w:szCs w:val="28"/>
        </w:rPr>
        <w:t>.</w:t>
      </w:r>
    </w:p>
    <w:p w14:paraId="4DA7CCA8" w14:textId="77777777" w:rsidR="00E4764F" w:rsidRDefault="00E4764F" w:rsidP="00976EDE">
      <w:pPr>
        <w:pStyle w:val="ListParagraph"/>
        <w:numPr>
          <w:ilvl w:val="0"/>
          <w:numId w:val="26"/>
        </w:numPr>
        <w:rPr>
          <w:b/>
          <w:bCs/>
          <w:sz w:val="28"/>
          <w:szCs w:val="28"/>
        </w:rPr>
      </w:pPr>
      <w:r w:rsidRPr="00E4764F">
        <w:rPr>
          <w:b/>
          <w:bCs/>
          <w:sz w:val="28"/>
          <w:szCs w:val="28"/>
        </w:rPr>
        <w:t xml:space="preserve">But </w:t>
      </w:r>
      <w:r>
        <w:rPr>
          <w:b/>
          <w:bCs/>
          <w:sz w:val="28"/>
          <w:szCs w:val="28"/>
        </w:rPr>
        <w:t xml:space="preserve">before we setup another load balancer I need to set up </w:t>
      </w:r>
    </w:p>
    <w:p w14:paraId="5DE9D938" w14:textId="77777777" w:rsidR="0031769F" w:rsidRDefault="00E4764F" w:rsidP="00E4764F">
      <w:pPr>
        <w:pStyle w:val="ListParagraph"/>
        <w:ind w:left="1080"/>
        <w:rPr>
          <w:b/>
          <w:bCs/>
          <w:sz w:val="40"/>
          <w:szCs w:val="40"/>
          <w:u w:val="single"/>
        </w:rPr>
      </w:pPr>
      <w:r w:rsidRPr="00E4764F">
        <w:rPr>
          <w:b/>
          <w:bCs/>
          <w:sz w:val="40"/>
          <w:szCs w:val="40"/>
          <w:u w:val="single"/>
        </w:rPr>
        <w:t>Another VPC</w:t>
      </w:r>
      <w:r>
        <w:rPr>
          <w:b/>
          <w:bCs/>
          <w:sz w:val="40"/>
          <w:szCs w:val="40"/>
          <w:u w:val="single"/>
        </w:rPr>
        <w:t xml:space="preserve">, subnets, </w:t>
      </w:r>
      <w:r w:rsidR="0031769F">
        <w:rPr>
          <w:b/>
          <w:bCs/>
          <w:sz w:val="40"/>
          <w:szCs w:val="40"/>
          <w:u w:val="single"/>
        </w:rPr>
        <w:t>internet gateway, route tables:</w:t>
      </w:r>
    </w:p>
    <w:p w14:paraId="281112D2" w14:textId="619C0612" w:rsidR="00F1015E" w:rsidRDefault="0031769F" w:rsidP="00E4764F">
      <w:pPr>
        <w:pStyle w:val="ListParagraph"/>
        <w:ind w:left="1080"/>
        <w:rPr>
          <w:b/>
          <w:bCs/>
          <w:sz w:val="40"/>
          <w:szCs w:val="40"/>
          <w:u w:val="single"/>
        </w:rPr>
      </w:pPr>
      <w:r>
        <w:rPr>
          <w:b/>
          <w:bCs/>
          <w:noProof/>
          <w:sz w:val="40"/>
          <w:szCs w:val="40"/>
          <w:u w:val="single"/>
        </w:rPr>
        <w:drawing>
          <wp:inline distT="0" distB="0" distL="0" distR="0" wp14:anchorId="39A1DDBF" wp14:editId="419BBC6D">
            <wp:extent cx="3543607" cy="2179509"/>
            <wp:effectExtent l="0" t="0" r="0" b="0"/>
            <wp:docPr id="1208327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7025" name="Picture 1208327025"/>
                    <pic:cNvPicPr/>
                  </pic:nvPicPr>
                  <pic:blipFill>
                    <a:blip r:embed="rId50">
                      <a:extLst>
                        <a:ext uri="{28A0092B-C50C-407E-A947-70E740481C1C}">
                          <a14:useLocalDpi xmlns:a14="http://schemas.microsoft.com/office/drawing/2010/main" val="0"/>
                        </a:ext>
                      </a:extLst>
                    </a:blip>
                    <a:stretch>
                      <a:fillRect/>
                    </a:stretch>
                  </pic:blipFill>
                  <pic:spPr>
                    <a:xfrm>
                      <a:off x="0" y="0"/>
                      <a:ext cx="3543607" cy="2179509"/>
                    </a:xfrm>
                    <a:prstGeom prst="rect">
                      <a:avLst/>
                    </a:prstGeom>
                  </pic:spPr>
                </pic:pic>
              </a:graphicData>
            </a:graphic>
          </wp:inline>
        </w:drawing>
      </w:r>
      <w:r>
        <w:rPr>
          <w:b/>
          <w:bCs/>
          <w:sz w:val="40"/>
          <w:szCs w:val="40"/>
          <w:u w:val="single"/>
        </w:rPr>
        <w:t xml:space="preserve"> </w:t>
      </w:r>
    </w:p>
    <w:p w14:paraId="5375CD1E" w14:textId="7B454F72" w:rsidR="00E4764F" w:rsidRPr="0031769F" w:rsidRDefault="00E4764F" w:rsidP="00E4764F">
      <w:pPr>
        <w:pStyle w:val="ListParagraph"/>
        <w:ind w:left="1080"/>
        <w:rPr>
          <w:b/>
          <w:bCs/>
          <w:sz w:val="28"/>
          <w:szCs w:val="28"/>
        </w:rPr>
      </w:pPr>
    </w:p>
    <w:p w14:paraId="02E9C2B3" w14:textId="7544FE1D" w:rsidR="00E4764F" w:rsidRDefault="00E4764F" w:rsidP="00976EDE">
      <w:pPr>
        <w:pStyle w:val="ListParagraph"/>
        <w:numPr>
          <w:ilvl w:val="0"/>
          <w:numId w:val="26"/>
        </w:numPr>
        <w:rPr>
          <w:b/>
          <w:bCs/>
          <w:sz w:val="28"/>
          <w:szCs w:val="28"/>
        </w:rPr>
      </w:pPr>
      <w:proofErr w:type="gramStart"/>
      <w:r>
        <w:rPr>
          <w:b/>
          <w:bCs/>
          <w:sz w:val="28"/>
          <w:szCs w:val="28"/>
        </w:rPr>
        <w:t>So</w:t>
      </w:r>
      <w:proofErr w:type="gramEnd"/>
      <w:r>
        <w:rPr>
          <w:b/>
          <w:bCs/>
          <w:sz w:val="28"/>
          <w:szCs w:val="28"/>
        </w:rPr>
        <w:t xml:space="preserve"> I’m just taking the same diagram once again and I’m not going to repeat the same process again.</w:t>
      </w:r>
    </w:p>
    <w:p w14:paraId="1198E362" w14:textId="41F0C75E" w:rsidR="0031769F" w:rsidRDefault="0031769F" w:rsidP="00976EDE">
      <w:pPr>
        <w:pStyle w:val="ListParagraph"/>
        <w:numPr>
          <w:ilvl w:val="0"/>
          <w:numId w:val="26"/>
        </w:numPr>
        <w:rPr>
          <w:b/>
          <w:bCs/>
          <w:sz w:val="28"/>
          <w:szCs w:val="28"/>
        </w:rPr>
      </w:pPr>
      <w:r>
        <w:rPr>
          <w:b/>
          <w:bCs/>
          <w:sz w:val="28"/>
          <w:szCs w:val="28"/>
        </w:rPr>
        <w:t>Just follow all the sets previously while I am creating the (test-</w:t>
      </w:r>
      <w:proofErr w:type="spellStart"/>
      <w:r>
        <w:rPr>
          <w:b/>
          <w:bCs/>
          <w:sz w:val="28"/>
          <w:szCs w:val="28"/>
        </w:rPr>
        <w:t>vpc</w:t>
      </w:r>
      <w:proofErr w:type="spellEnd"/>
      <w:r>
        <w:rPr>
          <w:b/>
          <w:bCs/>
          <w:sz w:val="28"/>
          <w:szCs w:val="28"/>
        </w:rPr>
        <w:t xml:space="preserve">) so </w:t>
      </w:r>
      <w:proofErr w:type="gramStart"/>
      <w:r>
        <w:rPr>
          <w:b/>
          <w:bCs/>
          <w:sz w:val="28"/>
          <w:szCs w:val="28"/>
        </w:rPr>
        <w:t>I’m</w:t>
      </w:r>
      <w:proofErr w:type="gramEnd"/>
      <w:r>
        <w:rPr>
          <w:b/>
          <w:bCs/>
          <w:sz w:val="28"/>
          <w:szCs w:val="28"/>
        </w:rPr>
        <w:t xml:space="preserve"> just going to use the exact same steps but the only thing which I’m going to change is the IP range so since I’m already using the 12.0.0.0/16 for (test-</w:t>
      </w:r>
      <w:proofErr w:type="spellStart"/>
      <w:r>
        <w:rPr>
          <w:b/>
          <w:bCs/>
          <w:sz w:val="28"/>
          <w:szCs w:val="28"/>
        </w:rPr>
        <w:t>vpc</w:t>
      </w:r>
      <w:proofErr w:type="spellEnd"/>
      <w:r>
        <w:rPr>
          <w:b/>
          <w:bCs/>
          <w:sz w:val="28"/>
          <w:szCs w:val="28"/>
        </w:rPr>
        <w:t>)</w:t>
      </w:r>
      <w:r w:rsidR="0081308C">
        <w:rPr>
          <w:b/>
          <w:bCs/>
          <w:sz w:val="28"/>
          <w:szCs w:val="28"/>
        </w:rPr>
        <w:t>.</w:t>
      </w:r>
    </w:p>
    <w:p w14:paraId="79B06026" w14:textId="07C8D4DA" w:rsidR="0031769F" w:rsidRDefault="0081308C" w:rsidP="00976EDE">
      <w:pPr>
        <w:pStyle w:val="ListParagraph"/>
        <w:numPr>
          <w:ilvl w:val="0"/>
          <w:numId w:val="26"/>
        </w:numPr>
        <w:rPr>
          <w:b/>
          <w:bCs/>
          <w:sz w:val="28"/>
          <w:szCs w:val="28"/>
        </w:rPr>
      </w:pPr>
      <w:r>
        <w:rPr>
          <w:b/>
          <w:bCs/>
          <w:sz w:val="28"/>
          <w:szCs w:val="28"/>
        </w:rPr>
        <w:lastRenderedPageBreak/>
        <w:t>Instead of that I am going to use 13.0.0.0/16 for my test VPC 2. So going to create the whole test VPC, subnet, route table, internet gateway.</w:t>
      </w:r>
    </w:p>
    <w:p w14:paraId="69AE9D0D" w14:textId="77777777" w:rsidR="0081308C" w:rsidRDefault="0081308C" w:rsidP="0081308C">
      <w:pPr>
        <w:pStyle w:val="ListParagraph"/>
        <w:ind w:left="1080"/>
        <w:rPr>
          <w:b/>
          <w:bCs/>
          <w:sz w:val="28"/>
          <w:szCs w:val="28"/>
        </w:rPr>
      </w:pPr>
    </w:p>
    <w:p w14:paraId="505039C4" w14:textId="02E09C5E" w:rsidR="0031769F" w:rsidRDefault="0081308C" w:rsidP="009B35E8">
      <w:pPr>
        <w:pStyle w:val="ListParagraph"/>
        <w:numPr>
          <w:ilvl w:val="0"/>
          <w:numId w:val="27"/>
        </w:numPr>
        <w:rPr>
          <w:b/>
          <w:bCs/>
          <w:sz w:val="28"/>
          <w:szCs w:val="28"/>
        </w:rPr>
      </w:pPr>
      <w:r>
        <w:rPr>
          <w:b/>
          <w:bCs/>
          <w:sz w:val="28"/>
          <w:szCs w:val="28"/>
        </w:rPr>
        <w:t>VPC- 13.0.0.0/16-(test-vpc-2)</w:t>
      </w:r>
    </w:p>
    <w:p w14:paraId="303CEDB0" w14:textId="77777777" w:rsidR="00DC73EF" w:rsidRDefault="00DC73EF" w:rsidP="0031769F">
      <w:pPr>
        <w:pStyle w:val="ListParagraph"/>
        <w:ind w:left="1080"/>
        <w:rPr>
          <w:b/>
          <w:bCs/>
          <w:sz w:val="28"/>
          <w:szCs w:val="28"/>
        </w:rPr>
      </w:pPr>
    </w:p>
    <w:p w14:paraId="574CD3D2" w14:textId="3F6A4D69" w:rsidR="00DC73EF" w:rsidRDefault="00DC73EF" w:rsidP="0031769F">
      <w:pPr>
        <w:pStyle w:val="ListParagraph"/>
        <w:ind w:left="1080"/>
        <w:rPr>
          <w:b/>
          <w:bCs/>
          <w:sz w:val="28"/>
          <w:szCs w:val="28"/>
        </w:rPr>
      </w:pPr>
      <w:r>
        <w:rPr>
          <w:b/>
          <w:bCs/>
          <w:noProof/>
          <w:sz w:val="28"/>
          <w:szCs w:val="28"/>
        </w:rPr>
        <w:drawing>
          <wp:inline distT="0" distB="0" distL="0" distR="0" wp14:anchorId="6C288145" wp14:editId="4EB7B161">
            <wp:extent cx="5143500" cy="1164431"/>
            <wp:effectExtent l="0" t="0" r="0" b="0"/>
            <wp:docPr id="1003488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8246" name="Picture 1003488246"/>
                    <pic:cNvPicPr/>
                  </pic:nvPicPr>
                  <pic:blipFill>
                    <a:blip r:embed="rId51">
                      <a:extLst>
                        <a:ext uri="{28A0092B-C50C-407E-A947-70E740481C1C}">
                          <a14:useLocalDpi xmlns:a14="http://schemas.microsoft.com/office/drawing/2010/main" val="0"/>
                        </a:ext>
                      </a:extLst>
                    </a:blip>
                    <a:stretch>
                      <a:fillRect/>
                    </a:stretch>
                  </pic:blipFill>
                  <pic:spPr>
                    <a:xfrm>
                      <a:off x="0" y="0"/>
                      <a:ext cx="5178768" cy="1172415"/>
                    </a:xfrm>
                    <a:prstGeom prst="rect">
                      <a:avLst/>
                    </a:prstGeom>
                  </pic:spPr>
                </pic:pic>
              </a:graphicData>
            </a:graphic>
          </wp:inline>
        </w:drawing>
      </w:r>
    </w:p>
    <w:p w14:paraId="754E34E4" w14:textId="77777777" w:rsidR="00DC73EF" w:rsidRDefault="00DC73EF" w:rsidP="0031769F">
      <w:pPr>
        <w:pStyle w:val="ListParagraph"/>
        <w:ind w:left="1080"/>
        <w:rPr>
          <w:b/>
          <w:bCs/>
          <w:sz w:val="28"/>
          <w:szCs w:val="28"/>
        </w:rPr>
      </w:pPr>
    </w:p>
    <w:p w14:paraId="236357CF" w14:textId="4E9B4AC2" w:rsidR="008E55F7" w:rsidRPr="008E55F7" w:rsidRDefault="0081308C" w:rsidP="009B35E8">
      <w:pPr>
        <w:pStyle w:val="ListParagraph"/>
        <w:numPr>
          <w:ilvl w:val="0"/>
          <w:numId w:val="27"/>
        </w:numPr>
        <w:rPr>
          <w:b/>
          <w:bCs/>
          <w:sz w:val="28"/>
          <w:szCs w:val="28"/>
        </w:rPr>
      </w:pPr>
      <w:r>
        <w:rPr>
          <w:b/>
          <w:bCs/>
          <w:sz w:val="28"/>
          <w:szCs w:val="28"/>
        </w:rPr>
        <w:t>Subnet-</w:t>
      </w:r>
      <w:r w:rsidR="008E55F7" w:rsidRPr="008E55F7">
        <w:t xml:space="preserve"> </w:t>
      </w:r>
      <w:r w:rsidR="008E55F7" w:rsidRPr="008E55F7">
        <w:rPr>
          <w:b/>
          <w:bCs/>
          <w:sz w:val="28"/>
          <w:szCs w:val="28"/>
        </w:rPr>
        <w:t>First public subnet -1</w:t>
      </w:r>
      <w:r w:rsidR="008E55F7">
        <w:rPr>
          <w:b/>
          <w:bCs/>
          <w:sz w:val="28"/>
          <w:szCs w:val="28"/>
        </w:rPr>
        <w:t>3</w:t>
      </w:r>
      <w:r w:rsidR="008E55F7" w:rsidRPr="008E55F7">
        <w:rPr>
          <w:b/>
          <w:bCs/>
          <w:sz w:val="28"/>
          <w:szCs w:val="28"/>
        </w:rPr>
        <w:t>.0.1.0/24 (test-public-1-1a)</w:t>
      </w:r>
    </w:p>
    <w:p w14:paraId="352C783E" w14:textId="19ED771B" w:rsidR="008E55F7" w:rsidRPr="008E55F7" w:rsidRDefault="008E55F7" w:rsidP="008E55F7">
      <w:pPr>
        <w:pStyle w:val="ListParagraph"/>
        <w:ind w:left="1080"/>
        <w:rPr>
          <w:b/>
          <w:bCs/>
          <w:sz w:val="28"/>
          <w:szCs w:val="28"/>
        </w:rPr>
      </w:pPr>
      <w:r>
        <w:rPr>
          <w:b/>
          <w:bCs/>
          <w:sz w:val="28"/>
          <w:szCs w:val="28"/>
        </w:rPr>
        <w:t xml:space="preserve">                    </w:t>
      </w:r>
      <w:r w:rsidRPr="008E55F7">
        <w:rPr>
          <w:b/>
          <w:bCs/>
          <w:sz w:val="28"/>
          <w:szCs w:val="28"/>
        </w:rPr>
        <w:t>Second public subnet -1</w:t>
      </w:r>
      <w:r>
        <w:rPr>
          <w:b/>
          <w:bCs/>
          <w:sz w:val="28"/>
          <w:szCs w:val="28"/>
        </w:rPr>
        <w:t>3</w:t>
      </w:r>
      <w:r w:rsidRPr="008E55F7">
        <w:rPr>
          <w:b/>
          <w:bCs/>
          <w:sz w:val="28"/>
          <w:szCs w:val="28"/>
        </w:rPr>
        <w:t>.0.2.0/24 (test-public-1-1b)</w:t>
      </w:r>
    </w:p>
    <w:p w14:paraId="46157DD2" w14:textId="034A7741" w:rsidR="0081308C" w:rsidRDefault="008E55F7" w:rsidP="008E55F7">
      <w:pPr>
        <w:pStyle w:val="ListParagraph"/>
        <w:ind w:left="1080"/>
        <w:rPr>
          <w:b/>
          <w:bCs/>
          <w:sz w:val="28"/>
          <w:szCs w:val="28"/>
        </w:rPr>
      </w:pPr>
      <w:r>
        <w:rPr>
          <w:b/>
          <w:bCs/>
          <w:sz w:val="28"/>
          <w:szCs w:val="28"/>
        </w:rPr>
        <w:t xml:space="preserve">                    p</w:t>
      </w:r>
      <w:r w:rsidRPr="008E55F7">
        <w:rPr>
          <w:b/>
          <w:bCs/>
          <w:sz w:val="28"/>
          <w:szCs w:val="28"/>
        </w:rPr>
        <w:t>rivate subnet -1</w:t>
      </w:r>
      <w:r>
        <w:rPr>
          <w:b/>
          <w:bCs/>
          <w:sz w:val="28"/>
          <w:szCs w:val="28"/>
        </w:rPr>
        <w:t>3</w:t>
      </w:r>
      <w:r w:rsidRPr="008E55F7">
        <w:rPr>
          <w:b/>
          <w:bCs/>
          <w:sz w:val="28"/>
          <w:szCs w:val="28"/>
        </w:rPr>
        <w:t>.0.3.0/24 (test-private-1-1a)</w:t>
      </w:r>
    </w:p>
    <w:p w14:paraId="66701C37" w14:textId="77777777" w:rsidR="00DC73EF" w:rsidRDefault="00DC73EF" w:rsidP="008E55F7">
      <w:pPr>
        <w:pStyle w:val="ListParagraph"/>
        <w:ind w:left="1080"/>
        <w:rPr>
          <w:b/>
          <w:bCs/>
          <w:sz w:val="28"/>
          <w:szCs w:val="28"/>
        </w:rPr>
      </w:pPr>
    </w:p>
    <w:p w14:paraId="7E768E20" w14:textId="58605762" w:rsidR="00DC73EF" w:rsidRPr="00DC73EF" w:rsidRDefault="00DC73EF" w:rsidP="00DC73EF">
      <w:pPr>
        <w:rPr>
          <w:b/>
          <w:bCs/>
          <w:sz w:val="28"/>
          <w:szCs w:val="28"/>
        </w:rPr>
      </w:pPr>
      <w:r>
        <w:rPr>
          <w:noProof/>
        </w:rPr>
        <w:drawing>
          <wp:inline distT="0" distB="0" distL="0" distR="0" wp14:anchorId="03052B43" wp14:editId="07C8F84D">
            <wp:extent cx="6590221" cy="472440"/>
            <wp:effectExtent l="0" t="0" r="1270" b="3810"/>
            <wp:docPr id="21023253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25361" name="Picture 2102325361"/>
                    <pic:cNvPicPr/>
                  </pic:nvPicPr>
                  <pic:blipFill>
                    <a:blip r:embed="rId52">
                      <a:extLst>
                        <a:ext uri="{28A0092B-C50C-407E-A947-70E740481C1C}">
                          <a14:useLocalDpi xmlns:a14="http://schemas.microsoft.com/office/drawing/2010/main" val="0"/>
                        </a:ext>
                      </a:extLst>
                    </a:blip>
                    <a:stretch>
                      <a:fillRect/>
                    </a:stretch>
                  </pic:blipFill>
                  <pic:spPr>
                    <a:xfrm>
                      <a:off x="0" y="0"/>
                      <a:ext cx="6592424" cy="472598"/>
                    </a:xfrm>
                    <a:prstGeom prst="rect">
                      <a:avLst/>
                    </a:prstGeom>
                  </pic:spPr>
                </pic:pic>
              </a:graphicData>
            </a:graphic>
          </wp:inline>
        </w:drawing>
      </w:r>
    </w:p>
    <w:p w14:paraId="05BD731D" w14:textId="77777777" w:rsidR="00DC73EF" w:rsidRDefault="00DC73EF" w:rsidP="008E55F7">
      <w:pPr>
        <w:pStyle w:val="ListParagraph"/>
        <w:ind w:left="1080"/>
        <w:rPr>
          <w:b/>
          <w:bCs/>
          <w:sz w:val="28"/>
          <w:szCs w:val="28"/>
        </w:rPr>
      </w:pPr>
    </w:p>
    <w:p w14:paraId="1F9A7CAB" w14:textId="2E147DAF" w:rsidR="008E55F7" w:rsidRDefault="008E55F7" w:rsidP="009B35E8">
      <w:pPr>
        <w:pStyle w:val="ListParagraph"/>
        <w:numPr>
          <w:ilvl w:val="0"/>
          <w:numId w:val="27"/>
        </w:numPr>
        <w:rPr>
          <w:b/>
          <w:bCs/>
          <w:sz w:val="28"/>
          <w:szCs w:val="28"/>
        </w:rPr>
      </w:pPr>
      <w:r>
        <w:rPr>
          <w:b/>
          <w:bCs/>
          <w:sz w:val="28"/>
          <w:szCs w:val="28"/>
        </w:rPr>
        <w:t>internet gateway- IGW-2- Attach to VPC (test-vpc-2)</w:t>
      </w:r>
    </w:p>
    <w:p w14:paraId="2B43117A" w14:textId="77777777" w:rsidR="00DC73EF" w:rsidRDefault="00DC73EF" w:rsidP="008E55F7">
      <w:pPr>
        <w:pStyle w:val="ListParagraph"/>
        <w:ind w:left="1080"/>
        <w:rPr>
          <w:b/>
          <w:bCs/>
          <w:sz w:val="28"/>
          <w:szCs w:val="28"/>
        </w:rPr>
      </w:pPr>
    </w:p>
    <w:p w14:paraId="108C4690" w14:textId="577ADB37" w:rsidR="00DC73EF" w:rsidRDefault="00DC73EF" w:rsidP="008E55F7">
      <w:pPr>
        <w:pStyle w:val="ListParagraph"/>
        <w:ind w:left="1080"/>
        <w:rPr>
          <w:b/>
          <w:bCs/>
          <w:sz w:val="28"/>
          <w:szCs w:val="28"/>
        </w:rPr>
      </w:pPr>
      <w:r>
        <w:rPr>
          <w:b/>
          <w:bCs/>
          <w:noProof/>
          <w:sz w:val="28"/>
          <w:szCs w:val="28"/>
        </w:rPr>
        <w:drawing>
          <wp:inline distT="0" distB="0" distL="0" distR="0" wp14:anchorId="1F38A82C" wp14:editId="6B1E6F86">
            <wp:extent cx="5257800" cy="1354333"/>
            <wp:effectExtent l="0" t="0" r="0" b="0"/>
            <wp:docPr id="1439202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02738" name="Picture 1439202738"/>
                    <pic:cNvPicPr/>
                  </pic:nvPicPr>
                  <pic:blipFill>
                    <a:blip r:embed="rId53">
                      <a:extLst>
                        <a:ext uri="{28A0092B-C50C-407E-A947-70E740481C1C}">
                          <a14:useLocalDpi xmlns:a14="http://schemas.microsoft.com/office/drawing/2010/main" val="0"/>
                        </a:ext>
                      </a:extLst>
                    </a:blip>
                    <a:stretch>
                      <a:fillRect/>
                    </a:stretch>
                  </pic:blipFill>
                  <pic:spPr>
                    <a:xfrm>
                      <a:off x="0" y="0"/>
                      <a:ext cx="5283168" cy="1360867"/>
                    </a:xfrm>
                    <a:prstGeom prst="rect">
                      <a:avLst/>
                    </a:prstGeom>
                  </pic:spPr>
                </pic:pic>
              </a:graphicData>
            </a:graphic>
          </wp:inline>
        </w:drawing>
      </w:r>
    </w:p>
    <w:p w14:paraId="3DC373A7" w14:textId="77777777" w:rsidR="00DC73EF" w:rsidRDefault="00DC73EF" w:rsidP="008E55F7">
      <w:pPr>
        <w:pStyle w:val="ListParagraph"/>
        <w:ind w:left="1080"/>
        <w:rPr>
          <w:b/>
          <w:bCs/>
          <w:sz w:val="28"/>
          <w:szCs w:val="28"/>
        </w:rPr>
      </w:pPr>
    </w:p>
    <w:p w14:paraId="74D573E8" w14:textId="30DBB18E" w:rsidR="008E55F7" w:rsidRDefault="008E55F7" w:rsidP="009B35E8">
      <w:pPr>
        <w:pStyle w:val="ListParagraph"/>
        <w:numPr>
          <w:ilvl w:val="0"/>
          <w:numId w:val="27"/>
        </w:numPr>
        <w:rPr>
          <w:b/>
          <w:bCs/>
          <w:sz w:val="28"/>
          <w:szCs w:val="28"/>
        </w:rPr>
      </w:pPr>
      <w:r>
        <w:rPr>
          <w:b/>
          <w:bCs/>
          <w:sz w:val="28"/>
          <w:szCs w:val="28"/>
        </w:rPr>
        <w:t>Route table: test-vpc-2-rt-public</w:t>
      </w:r>
    </w:p>
    <w:p w14:paraId="1F255806" w14:textId="77777777" w:rsidR="00DC73EF" w:rsidRDefault="008E55F7" w:rsidP="00DC73EF">
      <w:pPr>
        <w:pStyle w:val="ListParagraph"/>
        <w:ind w:left="1080"/>
        <w:rPr>
          <w:b/>
          <w:bCs/>
          <w:sz w:val="28"/>
          <w:szCs w:val="28"/>
        </w:rPr>
      </w:pPr>
      <w:r>
        <w:rPr>
          <w:b/>
          <w:bCs/>
          <w:sz w:val="28"/>
          <w:szCs w:val="28"/>
        </w:rPr>
        <w:t xml:space="preserve">                            test-vpc-2-rt-private</w:t>
      </w:r>
    </w:p>
    <w:p w14:paraId="23BA58D3" w14:textId="77777777" w:rsidR="00DC73EF" w:rsidRDefault="00DC73EF" w:rsidP="00DC73EF">
      <w:pPr>
        <w:pStyle w:val="ListParagraph"/>
        <w:ind w:left="1080"/>
        <w:rPr>
          <w:b/>
          <w:bCs/>
          <w:sz w:val="28"/>
          <w:szCs w:val="28"/>
        </w:rPr>
      </w:pPr>
    </w:p>
    <w:p w14:paraId="3ED00B37" w14:textId="67937611" w:rsidR="00DC73EF" w:rsidRDefault="00DC73EF" w:rsidP="00DC73EF">
      <w:pPr>
        <w:pStyle w:val="ListParagraph"/>
        <w:ind w:left="1080"/>
        <w:rPr>
          <w:b/>
          <w:bCs/>
          <w:sz w:val="28"/>
          <w:szCs w:val="28"/>
        </w:rPr>
      </w:pPr>
      <w:r>
        <w:rPr>
          <w:noProof/>
        </w:rPr>
        <w:drawing>
          <wp:inline distT="0" distB="0" distL="0" distR="0" wp14:anchorId="1DFFB868" wp14:editId="34457482">
            <wp:extent cx="5934252" cy="411467"/>
            <wp:effectExtent l="0" t="0" r="0" b="8255"/>
            <wp:docPr id="11685909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0943" name="Picture 1168590943"/>
                    <pic:cNvPicPr/>
                  </pic:nvPicPr>
                  <pic:blipFill>
                    <a:blip r:embed="rId54">
                      <a:extLst>
                        <a:ext uri="{28A0092B-C50C-407E-A947-70E740481C1C}">
                          <a14:useLocalDpi xmlns:a14="http://schemas.microsoft.com/office/drawing/2010/main" val="0"/>
                        </a:ext>
                      </a:extLst>
                    </a:blip>
                    <a:stretch>
                      <a:fillRect/>
                    </a:stretch>
                  </pic:blipFill>
                  <pic:spPr>
                    <a:xfrm>
                      <a:off x="0" y="0"/>
                      <a:ext cx="6542576" cy="453647"/>
                    </a:xfrm>
                    <a:prstGeom prst="rect">
                      <a:avLst/>
                    </a:prstGeom>
                  </pic:spPr>
                </pic:pic>
              </a:graphicData>
            </a:graphic>
          </wp:inline>
        </w:drawing>
      </w:r>
    </w:p>
    <w:p w14:paraId="21D381B6" w14:textId="77777777" w:rsidR="00DC73EF" w:rsidRDefault="00DC73EF" w:rsidP="00DC73EF">
      <w:pPr>
        <w:pStyle w:val="ListParagraph"/>
        <w:ind w:left="1080"/>
        <w:rPr>
          <w:b/>
          <w:bCs/>
          <w:sz w:val="28"/>
          <w:szCs w:val="28"/>
        </w:rPr>
      </w:pPr>
    </w:p>
    <w:p w14:paraId="5E5C1AD3" w14:textId="77777777" w:rsidR="00DC73EF" w:rsidRDefault="00DC73EF" w:rsidP="00DC73EF">
      <w:pPr>
        <w:pStyle w:val="ListParagraph"/>
        <w:ind w:left="1080"/>
        <w:rPr>
          <w:b/>
          <w:bCs/>
          <w:sz w:val="28"/>
          <w:szCs w:val="28"/>
        </w:rPr>
      </w:pPr>
    </w:p>
    <w:p w14:paraId="137F2892" w14:textId="77777777" w:rsidR="00DC73EF" w:rsidRDefault="00DC73EF" w:rsidP="00DC73EF">
      <w:pPr>
        <w:pStyle w:val="ListParagraph"/>
        <w:ind w:left="1080"/>
        <w:rPr>
          <w:b/>
          <w:bCs/>
          <w:sz w:val="28"/>
          <w:szCs w:val="28"/>
        </w:rPr>
      </w:pPr>
    </w:p>
    <w:p w14:paraId="585F117C" w14:textId="77777777" w:rsidR="00DC73EF" w:rsidRDefault="00DC73EF" w:rsidP="00DC73EF">
      <w:pPr>
        <w:pStyle w:val="ListParagraph"/>
        <w:ind w:left="1080"/>
        <w:rPr>
          <w:b/>
          <w:bCs/>
          <w:sz w:val="28"/>
          <w:szCs w:val="28"/>
        </w:rPr>
      </w:pPr>
    </w:p>
    <w:p w14:paraId="241FF66C" w14:textId="233B1C6B" w:rsidR="00DC73EF" w:rsidRPr="009B35E8" w:rsidRDefault="00DC73EF" w:rsidP="009B35E8">
      <w:pPr>
        <w:pStyle w:val="ListParagraph"/>
        <w:numPr>
          <w:ilvl w:val="0"/>
          <w:numId w:val="26"/>
        </w:numPr>
        <w:rPr>
          <w:b/>
          <w:bCs/>
          <w:sz w:val="28"/>
          <w:szCs w:val="28"/>
        </w:rPr>
      </w:pPr>
      <w:r>
        <w:rPr>
          <w:b/>
          <w:bCs/>
          <w:sz w:val="28"/>
          <w:szCs w:val="28"/>
        </w:rPr>
        <w:lastRenderedPageBreak/>
        <w:t xml:space="preserve">Now we are going to create an ec2 instance </w:t>
      </w:r>
    </w:p>
    <w:p w14:paraId="33F25AA3" w14:textId="0C7E5F6B" w:rsidR="00DC73EF" w:rsidRPr="00DC73EF" w:rsidRDefault="00DC73EF" w:rsidP="004C5A17">
      <w:pPr>
        <w:pStyle w:val="ListParagraph"/>
        <w:numPr>
          <w:ilvl w:val="0"/>
          <w:numId w:val="26"/>
        </w:numPr>
        <w:rPr>
          <w:b/>
          <w:bCs/>
          <w:sz w:val="28"/>
          <w:szCs w:val="28"/>
        </w:rPr>
      </w:pPr>
      <w:r w:rsidRPr="00DC73EF">
        <w:rPr>
          <w:b/>
          <w:bCs/>
          <w:sz w:val="28"/>
          <w:szCs w:val="28"/>
        </w:rPr>
        <w:t>Creating ec2 instance – (test-ec2</w:t>
      </w:r>
      <w:r>
        <w:rPr>
          <w:b/>
          <w:bCs/>
          <w:sz w:val="28"/>
          <w:szCs w:val="28"/>
        </w:rPr>
        <w:t>-vpc-2</w:t>
      </w:r>
      <w:r w:rsidRPr="00DC73EF">
        <w:rPr>
          <w:b/>
          <w:bCs/>
          <w:sz w:val="28"/>
          <w:szCs w:val="28"/>
        </w:rPr>
        <w:t>-instance)</w:t>
      </w:r>
    </w:p>
    <w:p w14:paraId="738BE079" w14:textId="59847E43" w:rsidR="00DC73EF" w:rsidRPr="00DC73EF" w:rsidRDefault="00DC73EF" w:rsidP="00DC73EF">
      <w:pPr>
        <w:pStyle w:val="ListParagraph"/>
        <w:numPr>
          <w:ilvl w:val="0"/>
          <w:numId w:val="27"/>
        </w:numPr>
        <w:rPr>
          <w:b/>
          <w:bCs/>
          <w:sz w:val="28"/>
          <w:szCs w:val="28"/>
        </w:rPr>
      </w:pPr>
      <w:r w:rsidRPr="00DC73EF">
        <w:rPr>
          <w:b/>
          <w:bCs/>
          <w:sz w:val="28"/>
          <w:szCs w:val="28"/>
        </w:rPr>
        <w:t>AMI-UBUNTU</w:t>
      </w:r>
    </w:p>
    <w:p w14:paraId="582F8A2D" w14:textId="4AECA42F" w:rsidR="00DC73EF" w:rsidRPr="00DC73EF" w:rsidRDefault="00DC73EF" w:rsidP="00DC73EF">
      <w:pPr>
        <w:pStyle w:val="ListParagraph"/>
        <w:numPr>
          <w:ilvl w:val="0"/>
          <w:numId w:val="27"/>
        </w:numPr>
        <w:rPr>
          <w:b/>
          <w:bCs/>
          <w:sz w:val="28"/>
          <w:szCs w:val="28"/>
        </w:rPr>
      </w:pPr>
      <w:r w:rsidRPr="00DC73EF">
        <w:rPr>
          <w:b/>
          <w:bCs/>
          <w:sz w:val="28"/>
          <w:szCs w:val="28"/>
        </w:rPr>
        <w:t>Instance type – t</w:t>
      </w:r>
      <w:proofErr w:type="gramStart"/>
      <w:r w:rsidRPr="00DC73EF">
        <w:rPr>
          <w:b/>
          <w:bCs/>
          <w:sz w:val="28"/>
          <w:szCs w:val="28"/>
        </w:rPr>
        <w:t>2.micro</w:t>
      </w:r>
      <w:proofErr w:type="gramEnd"/>
      <w:r w:rsidRPr="00DC73EF">
        <w:rPr>
          <w:b/>
          <w:bCs/>
          <w:sz w:val="28"/>
          <w:szCs w:val="28"/>
        </w:rPr>
        <w:t xml:space="preserve"> </w:t>
      </w:r>
    </w:p>
    <w:p w14:paraId="32D4C2E1" w14:textId="15D16E5B" w:rsidR="00DC73EF" w:rsidRPr="00DC73EF" w:rsidRDefault="00DC73EF" w:rsidP="00DC73EF">
      <w:pPr>
        <w:pStyle w:val="ListParagraph"/>
        <w:numPr>
          <w:ilvl w:val="0"/>
          <w:numId w:val="27"/>
        </w:numPr>
        <w:rPr>
          <w:b/>
          <w:bCs/>
          <w:sz w:val="28"/>
          <w:szCs w:val="28"/>
        </w:rPr>
      </w:pPr>
      <w:r w:rsidRPr="00DC73EF">
        <w:rPr>
          <w:b/>
          <w:bCs/>
          <w:sz w:val="28"/>
          <w:szCs w:val="28"/>
        </w:rPr>
        <w:t>Add the VPC – (test-vpc</w:t>
      </w:r>
      <w:r>
        <w:rPr>
          <w:b/>
          <w:bCs/>
          <w:sz w:val="28"/>
          <w:szCs w:val="28"/>
        </w:rPr>
        <w:t>-2</w:t>
      </w:r>
      <w:r w:rsidRPr="00DC73EF">
        <w:rPr>
          <w:b/>
          <w:bCs/>
          <w:sz w:val="28"/>
          <w:szCs w:val="28"/>
        </w:rPr>
        <w:t>)</w:t>
      </w:r>
    </w:p>
    <w:p w14:paraId="2745061C" w14:textId="47642C72" w:rsidR="00DC73EF" w:rsidRPr="00DC73EF" w:rsidRDefault="00DC73EF" w:rsidP="00DC73EF">
      <w:pPr>
        <w:pStyle w:val="ListParagraph"/>
        <w:numPr>
          <w:ilvl w:val="0"/>
          <w:numId w:val="27"/>
        </w:numPr>
        <w:rPr>
          <w:b/>
          <w:bCs/>
          <w:sz w:val="28"/>
          <w:szCs w:val="28"/>
        </w:rPr>
      </w:pPr>
      <w:r w:rsidRPr="00DC73EF">
        <w:rPr>
          <w:b/>
          <w:bCs/>
          <w:sz w:val="28"/>
          <w:szCs w:val="28"/>
        </w:rPr>
        <w:t xml:space="preserve">Add the </w:t>
      </w:r>
      <w:r w:rsidR="004566C3">
        <w:rPr>
          <w:b/>
          <w:bCs/>
          <w:sz w:val="28"/>
          <w:szCs w:val="28"/>
        </w:rPr>
        <w:t>test-vpc-2</w:t>
      </w:r>
      <w:r w:rsidRPr="00DC73EF">
        <w:rPr>
          <w:b/>
          <w:bCs/>
          <w:sz w:val="28"/>
          <w:szCs w:val="28"/>
        </w:rPr>
        <w:t>public-subnet-1-1a</w:t>
      </w:r>
    </w:p>
    <w:p w14:paraId="1E0827E1" w14:textId="351155F0" w:rsidR="00DC73EF" w:rsidRPr="00DC73EF" w:rsidRDefault="00DC73EF" w:rsidP="00DC73EF">
      <w:pPr>
        <w:pStyle w:val="ListParagraph"/>
        <w:numPr>
          <w:ilvl w:val="0"/>
          <w:numId w:val="27"/>
        </w:numPr>
        <w:rPr>
          <w:b/>
          <w:bCs/>
          <w:sz w:val="28"/>
          <w:szCs w:val="28"/>
        </w:rPr>
      </w:pPr>
      <w:r w:rsidRPr="00DC73EF">
        <w:rPr>
          <w:b/>
          <w:bCs/>
          <w:sz w:val="28"/>
          <w:szCs w:val="28"/>
        </w:rPr>
        <w:t xml:space="preserve">And add the security group HTTP – port number -80 – 0.0.0.0/0 </w:t>
      </w:r>
      <w:proofErr w:type="gramStart"/>
      <w:r w:rsidRPr="00DC73EF">
        <w:rPr>
          <w:b/>
          <w:bCs/>
          <w:sz w:val="28"/>
          <w:szCs w:val="28"/>
        </w:rPr>
        <w:t>( any</w:t>
      </w:r>
      <w:proofErr w:type="gramEnd"/>
      <w:r w:rsidRPr="00DC73EF">
        <w:rPr>
          <w:b/>
          <w:bCs/>
          <w:sz w:val="28"/>
          <w:szCs w:val="28"/>
        </w:rPr>
        <w:t xml:space="preserve"> -where)</w:t>
      </w:r>
    </w:p>
    <w:p w14:paraId="39EEB60F" w14:textId="0199F384" w:rsidR="00DC73EF" w:rsidRPr="00DC73EF" w:rsidRDefault="00DC73EF" w:rsidP="00DC73EF">
      <w:pPr>
        <w:pStyle w:val="ListParagraph"/>
        <w:numPr>
          <w:ilvl w:val="0"/>
          <w:numId w:val="27"/>
        </w:numPr>
        <w:rPr>
          <w:b/>
          <w:bCs/>
          <w:sz w:val="28"/>
          <w:szCs w:val="28"/>
        </w:rPr>
      </w:pPr>
      <w:r w:rsidRPr="00DC73EF">
        <w:rPr>
          <w:b/>
          <w:bCs/>
          <w:sz w:val="28"/>
          <w:szCs w:val="28"/>
        </w:rPr>
        <w:t>Add the user data to install nginx after rebooting ec2 instance.</w:t>
      </w:r>
    </w:p>
    <w:p w14:paraId="19483159" w14:textId="26A045C1" w:rsidR="0034125A" w:rsidRDefault="006B2682" w:rsidP="00DC73EF">
      <w:pPr>
        <w:pStyle w:val="ListParagraph"/>
        <w:ind w:left="1080"/>
        <w:rPr>
          <w:b/>
          <w:bCs/>
          <w:sz w:val="28"/>
          <w:szCs w:val="28"/>
        </w:rPr>
      </w:pPr>
      <w:proofErr w:type="gramStart"/>
      <w:r w:rsidRPr="006B2682">
        <w:rPr>
          <w:b/>
          <w:bCs/>
          <w:sz w:val="28"/>
          <w:szCs w:val="28"/>
        </w:rPr>
        <w:t>#!/</w:t>
      </w:r>
      <w:proofErr w:type="gramEnd"/>
      <w:r w:rsidRPr="006B2682">
        <w:rPr>
          <w:b/>
          <w:bCs/>
          <w:sz w:val="28"/>
          <w:szCs w:val="28"/>
        </w:rPr>
        <w:t>bin/bash</w:t>
      </w:r>
      <w:r w:rsidRPr="006B2682">
        <w:rPr>
          <w:b/>
          <w:bCs/>
          <w:sz w:val="28"/>
          <w:szCs w:val="28"/>
        </w:rPr>
        <w:br/>
      </w:r>
      <w:r w:rsidRPr="006B2682">
        <w:rPr>
          <w:b/>
          <w:bCs/>
          <w:sz w:val="28"/>
          <w:szCs w:val="28"/>
        </w:rPr>
        <w:br/>
        <w:t># UPDATE PACKAGE MANAGER</w:t>
      </w:r>
      <w:r w:rsidRPr="006B2682">
        <w:rPr>
          <w:b/>
          <w:bCs/>
          <w:sz w:val="28"/>
          <w:szCs w:val="28"/>
        </w:rPr>
        <w:br/>
        <w:t>apt update --fix-missing</w:t>
      </w:r>
      <w:r w:rsidRPr="006B2682">
        <w:rPr>
          <w:b/>
          <w:bCs/>
          <w:sz w:val="28"/>
          <w:szCs w:val="28"/>
        </w:rPr>
        <w:br/>
      </w:r>
      <w:r w:rsidRPr="006B2682">
        <w:rPr>
          <w:b/>
          <w:bCs/>
          <w:sz w:val="28"/>
          <w:szCs w:val="28"/>
        </w:rPr>
        <w:br/>
        <w:t># INSTALL, START and ENABLE NGINX</w:t>
      </w:r>
      <w:r w:rsidRPr="006B2682">
        <w:rPr>
          <w:b/>
          <w:bCs/>
          <w:sz w:val="28"/>
          <w:szCs w:val="28"/>
        </w:rPr>
        <w:br/>
        <w:t>apt install -y nginx</w:t>
      </w:r>
      <w:r w:rsidRPr="006B2682">
        <w:rPr>
          <w:b/>
          <w:bCs/>
          <w:sz w:val="28"/>
          <w:szCs w:val="28"/>
        </w:rPr>
        <w:br/>
      </w:r>
      <w:proofErr w:type="spellStart"/>
      <w:r w:rsidRPr="006B2682">
        <w:rPr>
          <w:b/>
          <w:bCs/>
          <w:sz w:val="28"/>
          <w:szCs w:val="28"/>
        </w:rPr>
        <w:t>systemctl</w:t>
      </w:r>
      <w:proofErr w:type="spellEnd"/>
      <w:r w:rsidRPr="006B2682">
        <w:rPr>
          <w:b/>
          <w:bCs/>
          <w:sz w:val="28"/>
          <w:szCs w:val="28"/>
        </w:rPr>
        <w:t xml:space="preserve"> start nginx</w:t>
      </w:r>
      <w:r w:rsidRPr="006B2682">
        <w:rPr>
          <w:b/>
          <w:bCs/>
          <w:sz w:val="28"/>
          <w:szCs w:val="28"/>
        </w:rPr>
        <w:br/>
      </w:r>
      <w:proofErr w:type="spellStart"/>
      <w:r w:rsidRPr="006B2682">
        <w:rPr>
          <w:b/>
          <w:bCs/>
          <w:sz w:val="28"/>
          <w:szCs w:val="28"/>
        </w:rPr>
        <w:t>systemctl</w:t>
      </w:r>
      <w:proofErr w:type="spellEnd"/>
      <w:r w:rsidRPr="006B2682">
        <w:rPr>
          <w:b/>
          <w:bCs/>
          <w:sz w:val="28"/>
          <w:szCs w:val="28"/>
        </w:rPr>
        <w:t xml:space="preserve"> enable nginx</w:t>
      </w:r>
      <w:r w:rsidRPr="006B2682">
        <w:rPr>
          <w:b/>
          <w:bCs/>
          <w:sz w:val="28"/>
          <w:szCs w:val="28"/>
        </w:rPr>
        <w:br/>
      </w:r>
      <w:r w:rsidRPr="006B2682">
        <w:rPr>
          <w:b/>
          <w:bCs/>
          <w:sz w:val="28"/>
          <w:szCs w:val="28"/>
        </w:rPr>
        <w:br/>
        <w:t># CHANGE FILE PERMISSION TO PERMIT MODIFICATION OF DEFAULT WEB FILE</w:t>
      </w:r>
      <w:r w:rsidRPr="006B2682">
        <w:rPr>
          <w:b/>
          <w:bCs/>
          <w:sz w:val="28"/>
          <w:szCs w:val="28"/>
        </w:rPr>
        <w:br/>
      </w:r>
      <w:proofErr w:type="spellStart"/>
      <w:r w:rsidRPr="006B2682">
        <w:rPr>
          <w:b/>
          <w:bCs/>
          <w:sz w:val="28"/>
          <w:szCs w:val="28"/>
        </w:rPr>
        <w:t>chmod</w:t>
      </w:r>
      <w:proofErr w:type="spellEnd"/>
      <w:r w:rsidRPr="006B2682">
        <w:rPr>
          <w:b/>
          <w:bCs/>
          <w:sz w:val="28"/>
          <w:szCs w:val="28"/>
        </w:rPr>
        <w:t xml:space="preserve"> 0777 /var/www/html/index.nginx-debian.html</w:t>
      </w:r>
      <w:r w:rsidRPr="006B2682">
        <w:rPr>
          <w:b/>
          <w:bCs/>
          <w:sz w:val="28"/>
          <w:szCs w:val="28"/>
        </w:rPr>
        <w:br/>
      </w:r>
      <w:r w:rsidRPr="006B2682">
        <w:rPr>
          <w:b/>
          <w:bCs/>
          <w:sz w:val="28"/>
          <w:szCs w:val="28"/>
        </w:rPr>
        <w:br/>
        <w:t># MODIFY DEFAULT WEB DOCUMENT</w:t>
      </w:r>
      <w:r w:rsidRPr="006B2682">
        <w:rPr>
          <w:b/>
          <w:bCs/>
          <w:sz w:val="28"/>
          <w:szCs w:val="28"/>
        </w:rPr>
        <w:br/>
        <w:t>echo "&lt;html&gt;&lt;h1&gt;Hello from your web server!&lt;/h1&gt;&lt;/html&gt;" &gt; /var/www/html/index.nginx-debian.html</w:t>
      </w:r>
      <w:r w:rsidRPr="006B2682">
        <w:rPr>
          <w:b/>
          <w:bCs/>
          <w:sz w:val="28"/>
          <w:szCs w:val="28"/>
        </w:rPr>
        <w:br/>
        <w:t># RESTART NGINX</w:t>
      </w:r>
      <w:r w:rsidRPr="006B2682">
        <w:rPr>
          <w:b/>
          <w:bCs/>
          <w:sz w:val="28"/>
          <w:szCs w:val="28"/>
        </w:rPr>
        <w:br/>
      </w:r>
      <w:proofErr w:type="spellStart"/>
      <w:r w:rsidRPr="006B2682">
        <w:rPr>
          <w:b/>
          <w:bCs/>
          <w:sz w:val="28"/>
          <w:szCs w:val="28"/>
        </w:rPr>
        <w:t>systemctl</w:t>
      </w:r>
      <w:proofErr w:type="spellEnd"/>
      <w:r w:rsidRPr="006B2682">
        <w:rPr>
          <w:b/>
          <w:bCs/>
          <w:sz w:val="28"/>
          <w:szCs w:val="28"/>
        </w:rPr>
        <w:t xml:space="preserve"> start nginx</w:t>
      </w:r>
    </w:p>
    <w:p w14:paraId="6E75573A" w14:textId="77777777" w:rsidR="009B35E8" w:rsidRDefault="009B35E8" w:rsidP="00DC73EF">
      <w:pPr>
        <w:pStyle w:val="ListParagraph"/>
        <w:ind w:left="1080"/>
        <w:rPr>
          <w:b/>
          <w:bCs/>
          <w:sz w:val="28"/>
          <w:szCs w:val="28"/>
        </w:rPr>
      </w:pPr>
    </w:p>
    <w:p w14:paraId="04CD00A5" w14:textId="167008FE" w:rsidR="0034125A" w:rsidRDefault="00911D5A" w:rsidP="00DC73EF">
      <w:pPr>
        <w:pStyle w:val="ListParagraph"/>
        <w:ind w:left="1080"/>
        <w:rPr>
          <w:b/>
          <w:bCs/>
          <w:sz w:val="28"/>
          <w:szCs w:val="28"/>
        </w:rPr>
      </w:pPr>
      <w:r>
        <w:rPr>
          <w:b/>
          <w:bCs/>
          <w:noProof/>
          <w:sz w:val="28"/>
          <w:szCs w:val="28"/>
        </w:rPr>
        <w:drawing>
          <wp:inline distT="0" distB="0" distL="0" distR="0" wp14:anchorId="6315B57D" wp14:editId="1DFDEC49">
            <wp:extent cx="4290060" cy="1858109"/>
            <wp:effectExtent l="0" t="0" r="0" b="8890"/>
            <wp:docPr id="6072351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5177" name="Picture 607235177"/>
                    <pic:cNvPicPr/>
                  </pic:nvPicPr>
                  <pic:blipFill>
                    <a:blip r:embed="rId55">
                      <a:extLst>
                        <a:ext uri="{28A0092B-C50C-407E-A947-70E740481C1C}">
                          <a14:useLocalDpi xmlns:a14="http://schemas.microsoft.com/office/drawing/2010/main" val="0"/>
                        </a:ext>
                      </a:extLst>
                    </a:blip>
                    <a:stretch>
                      <a:fillRect/>
                    </a:stretch>
                  </pic:blipFill>
                  <pic:spPr>
                    <a:xfrm>
                      <a:off x="0" y="0"/>
                      <a:ext cx="4311741" cy="1867500"/>
                    </a:xfrm>
                    <a:prstGeom prst="rect">
                      <a:avLst/>
                    </a:prstGeom>
                  </pic:spPr>
                </pic:pic>
              </a:graphicData>
            </a:graphic>
          </wp:inline>
        </w:drawing>
      </w:r>
    </w:p>
    <w:p w14:paraId="233374DC" w14:textId="7FA74662" w:rsidR="0034125A" w:rsidRDefault="0034125A" w:rsidP="0034125A">
      <w:pPr>
        <w:pStyle w:val="ListParagraph"/>
        <w:numPr>
          <w:ilvl w:val="0"/>
          <w:numId w:val="26"/>
        </w:numPr>
        <w:rPr>
          <w:b/>
          <w:bCs/>
          <w:sz w:val="28"/>
          <w:szCs w:val="28"/>
        </w:rPr>
      </w:pPr>
      <w:r>
        <w:rPr>
          <w:b/>
          <w:bCs/>
          <w:sz w:val="28"/>
          <w:szCs w:val="28"/>
        </w:rPr>
        <w:lastRenderedPageBreak/>
        <w:t xml:space="preserve">Copy the public IP and past the IP in the browser </w:t>
      </w:r>
    </w:p>
    <w:p w14:paraId="433819B4" w14:textId="77777777" w:rsidR="00911D5A" w:rsidRDefault="00911D5A" w:rsidP="00911D5A">
      <w:pPr>
        <w:pStyle w:val="ListParagraph"/>
        <w:ind w:left="1080"/>
        <w:rPr>
          <w:b/>
          <w:bCs/>
          <w:sz w:val="28"/>
          <w:szCs w:val="28"/>
        </w:rPr>
      </w:pPr>
    </w:p>
    <w:p w14:paraId="04D89A75" w14:textId="5DE43759" w:rsidR="0034125A" w:rsidRDefault="00911D5A" w:rsidP="0034125A">
      <w:pPr>
        <w:pStyle w:val="ListParagraph"/>
        <w:ind w:left="1080"/>
        <w:rPr>
          <w:b/>
          <w:bCs/>
          <w:sz w:val="28"/>
          <w:szCs w:val="28"/>
        </w:rPr>
      </w:pPr>
      <w:r>
        <w:rPr>
          <w:b/>
          <w:bCs/>
          <w:noProof/>
          <w:sz w:val="28"/>
          <w:szCs w:val="28"/>
        </w:rPr>
        <w:drawing>
          <wp:inline distT="0" distB="0" distL="0" distR="0" wp14:anchorId="172C30DE" wp14:editId="16BFDDEF">
            <wp:extent cx="3543300" cy="844431"/>
            <wp:effectExtent l="0" t="0" r="0" b="0"/>
            <wp:docPr id="93361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140" name="Picture 9336140"/>
                    <pic:cNvPicPr/>
                  </pic:nvPicPr>
                  <pic:blipFill>
                    <a:blip r:embed="rId56">
                      <a:extLst>
                        <a:ext uri="{28A0092B-C50C-407E-A947-70E740481C1C}">
                          <a14:useLocalDpi xmlns:a14="http://schemas.microsoft.com/office/drawing/2010/main" val="0"/>
                        </a:ext>
                      </a:extLst>
                    </a:blip>
                    <a:stretch>
                      <a:fillRect/>
                    </a:stretch>
                  </pic:blipFill>
                  <pic:spPr>
                    <a:xfrm>
                      <a:off x="0" y="0"/>
                      <a:ext cx="3581440" cy="853521"/>
                    </a:xfrm>
                    <a:prstGeom prst="rect">
                      <a:avLst/>
                    </a:prstGeom>
                  </pic:spPr>
                </pic:pic>
              </a:graphicData>
            </a:graphic>
          </wp:inline>
        </w:drawing>
      </w:r>
    </w:p>
    <w:p w14:paraId="008EF850" w14:textId="35689C8A" w:rsidR="0034125A" w:rsidRDefault="0034125A" w:rsidP="0034125A">
      <w:pPr>
        <w:pStyle w:val="ListParagraph"/>
        <w:ind w:left="1080"/>
        <w:rPr>
          <w:b/>
          <w:bCs/>
          <w:sz w:val="28"/>
          <w:szCs w:val="28"/>
        </w:rPr>
      </w:pPr>
    </w:p>
    <w:p w14:paraId="11A1C95F" w14:textId="2C6D2AF4" w:rsidR="0034125A" w:rsidRPr="00911D5A" w:rsidRDefault="0034125A" w:rsidP="0034125A">
      <w:pPr>
        <w:pStyle w:val="ListParagraph"/>
        <w:numPr>
          <w:ilvl w:val="0"/>
          <w:numId w:val="26"/>
        </w:numPr>
        <w:rPr>
          <w:b/>
          <w:bCs/>
          <w:sz w:val="28"/>
          <w:szCs w:val="28"/>
        </w:rPr>
      </w:pPr>
      <w:r>
        <w:rPr>
          <w:b/>
          <w:bCs/>
          <w:sz w:val="28"/>
          <w:szCs w:val="28"/>
        </w:rPr>
        <w:t>Next my ec2 is up and running so next go and setup load balancer for test-vpc-2-ec2-instance</w:t>
      </w:r>
    </w:p>
    <w:p w14:paraId="00EA3692" w14:textId="77777777" w:rsidR="0034125A" w:rsidRPr="0034125A" w:rsidRDefault="0034125A" w:rsidP="0034125A">
      <w:pPr>
        <w:pStyle w:val="ListParagraph"/>
        <w:numPr>
          <w:ilvl w:val="0"/>
          <w:numId w:val="26"/>
        </w:numPr>
        <w:rPr>
          <w:b/>
          <w:bCs/>
          <w:sz w:val="28"/>
          <w:szCs w:val="28"/>
        </w:rPr>
      </w:pPr>
      <w:r w:rsidRPr="0034125A">
        <w:rPr>
          <w:b/>
          <w:bCs/>
          <w:sz w:val="28"/>
          <w:szCs w:val="28"/>
        </w:rPr>
        <w:t>Target group</w:t>
      </w:r>
    </w:p>
    <w:p w14:paraId="343C3FDA" w14:textId="5272750A" w:rsidR="0034125A" w:rsidRPr="0034125A" w:rsidRDefault="0034125A" w:rsidP="002C1D04">
      <w:pPr>
        <w:pStyle w:val="ListParagraph"/>
        <w:numPr>
          <w:ilvl w:val="0"/>
          <w:numId w:val="27"/>
        </w:numPr>
        <w:rPr>
          <w:b/>
          <w:bCs/>
          <w:sz w:val="28"/>
          <w:szCs w:val="28"/>
        </w:rPr>
      </w:pPr>
      <w:r w:rsidRPr="0034125A">
        <w:rPr>
          <w:b/>
          <w:bCs/>
          <w:sz w:val="28"/>
          <w:szCs w:val="28"/>
        </w:rPr>
        <w:t xml:space="preserve">Target type: instance </w:t>
      </w:r>
    </w:p>
    <w:p w14:paraId="066A6C9C" w14:textId="4804F628" w:rsidR="0034125A" w:rsidRPr="0034125A" w:rsidRDefault="0034125A" w:rsidP="002C1D04">
      <w:pPr>
        <w:pStyle w:val="ListParagraph"/>
        <w:numPr>
          <w:ilvl w:val="0"/>
          <w:numId w:val="27"/>
        </w:numPr>
        <w:rPr>
          <w:b/>
          <w:bCs/>
          <w:sz w:val="28"/>
          <w:szCs w:val="28"/>
        </w:rPr>
      </w:pPr>
      <w:r w:rsidRPr="0034125A">
        <w:rPr>
          <w:b/>
          <w:bCs/>
          <w:sz w:val="28"/>
          <w:szCs w:val="28"/>
        </w:rPr>
        <w:t>Target group name: test-</w:t>
      </w:r>
      <w:r>
        <w:rPr>
          <w:b/>
          <w:bCs/>
          <w:sz w:val="28"/>
          <w:szCs w:val="28"/>
        </w:rPr>
        <w:t>vpc-2-</w:t>
      </w:r>
      <w:r w:rsidRPr="0034125A">
        <w:rPr>
          <w:b/>
          <w:bCs/>
          <w:sz w:val="28"/>
          <w:szCs w:val="28"/>
        </w:rPr>
        <w:t>tg-ec2</w:t>
      </w:r>
    </w:p>
    <w:p w14:paraId="3BD5568E" w14:textId="656F12BE" w:rsidR="0034125A" w:rsidRPr="0034125A" w:rsidRDefault="0034125A" w:rsidP="002C1D04">
      <w:pPr>
        <w:pStyle w:val="ListParagraph"/>
        <w:numPr>
          <w:ilvl w:val="0"/>
          <w:numId w:val="27"/>
        </w:numPr>
        <w:rPr>
          <w:b/>
          <w:bCs/>
          <w:sz w:val="28"/>
          <w:szCs w:val="28"/>
        </w:rPr>
      </w:pPr>
      <w:r w:rsidRPr="0034125A">
        <w:rPr>
          <w:b/>
          <w:bCs/>
          <w:sz w:val="28"/>
          <w:szCs w:val="28"/>
        </w:rPr>
        <w:t>Protocol: port</w:t>
      </w:r>
    </w:p>
    <w:p w14:paraId="0266586C" w14:textId="01923E16" w:rsidR="0034125A" w:rsidRPr="0034125A" w:rsidRDefault="0034125A" w:rsidP="002C1D04">
      <w:pPr>
        <w:pStyle w:val="ListParagraph"/>
        <w:numPr>
          <w:ilvl w:val="0"/>
          <w:numId w:val="27"/>
        </w:numPr>
        <w:rPr>
          <w:b/>
          <w:bCs/>
          <w:sz w:val="28"/>
          <w:szCs w:val="28"/>
        </w:rPr>
      </w:pPr>
      <w:r w:rsidRPr="0034125A">
        <w:rPr>
          <w:b/>
          <w:bCs/>
          <w:sz w:val="28"/>
          <w:szCs w:val="28"/>
        </w:rPr>
        <w:t>HTTP          80</w:t>
      </w:r>
    </w:p>
    <w:p w14:paraId="2B5AE653" w14:textId="73D69568" w:rsidR="0034125A" w:rsidRPr="002C1D04" w:rsidRDefault="0034125A" w:rsidP="002C1D04">
      <w:pPr>
        <w:pStyle w:val="ListParagraph"/>
        <w:numPr>
          <w:ilvl w:val="0"/>
          <w:numId w:val="27"/>
        </w:numPr>
        <w:rPr>
          <w:b/>
          <w:bCs/>
          <w:sz w:val="28"/>
          <w:szCs w:val="28"/>
        </w:rPr>
      </w:pPr>
      <w:r w:rsidRPr="002C1D04">
        <w:rPr>
          <w:b/>
          <w:bCs/>
          <w:sz w:val="28"/>
          <w:szCs w:val="28"/>
        </w:rPr>
        <w:t>IP address type: IPV4</w:t>
      </w:r>
    </w:p>
    <w:p w14:paraId="5942D5BF" w14:textId="09204A84" w:rsidR="0034125A" w:rsidRPr="0034125A" w:rsidRDefault="0034125A" w:rsidP="002C1D04">
      <w:pPr>
        <w:pStyle w:val="ListParagraph"/>
        <w:numPr>
          <w:ilvl w:val="0"/>
          <w:numId w:val="27"/>
        </w:numPr>
        <w:rPr>
          <w:b/>
          <w:bCs/>
          <w:sz w:val="28"/>
          <w:szCs w:val="28"/>
        </w:rPr>
      </w:pPr>
      <w:r w:rsidRPr="0034125A">
        <w:rPr>
          <w:b/>
          <w:bCs/>
          <w:sz w:val="28"/>
          <w:szCs w:val="28"/>
        </w:rPr>
        <w:t>VPC- (test-vpc</w:t>
      </w:r>
      <w:r>
        <w:rPr>
          <w:b/>
          <w:bCs/>
          <w:sz w:val="28"/>
          <w:szCs w:val="28"/>
        </w:rPr>
        <w:t>-2</w:t>
      </w:r>
      <w:r w:rsidRPr="0034125A">
        <w:rPr>
          <w:b/>
          <w:bCs/>
          <w:sz w:val="28"/>
          <w:szCs w:val="28"/>
        </w:rPr>
        <w:t>)</w:t>
      </w:r>
    </w:p>
    <w:p w14:paraId="740ED7D3" w14:textId="77777777" w:rsidR="0034125A" w:rsidRDefault="0034125A" w:rsidP="0034125A">
      <w:pPr>
        <w:pStyle w:val="ListParagraph"/>
        <w:numPr>
          <w:ilvl w:val="0"/>
          <w:numId w:val="26"/>
        </w:numPr>
        <w:rPr>
          <w:b/>
          <w:bCs/>
          <w:sz w:val="28"/>
          <w:szCs w:val="28"/>
        </w:rPr>
      </w:pPr>
      <w:r w:rsidRPr="0034125A">
        <w:rPr>
          <w:b/>
          <w:bCs/>
          <w:sz w:val="28"/>
          <w:szCs w:val="28"/>
        </w:rPr>
        <w:t xml:space="preserve">And click on next </w:t>
      </w:r>
    </w:p>
    <w:p w14:paraId="2DAE32F3" w14:textId="36D7527D" w:rsidR="0034125A" w:rsidRDefault="002C1D04" w:rsidP="0034125A">
      <w:pPr>
        <w:pStyle w:val="ListParagraph"/>
        <w:numPr>
          <w:ilvl w:val="0"/>
          <w:numId w:val="26"/>
        </w:numPr>
        <w:rPr>
          <w:b/>
          <w:bCs/>
          <w:sz w:val="28"/>
          <w:szCs w:val="28"/>
        </w:rPr>
      </w:pPr>
      <w:r>
        <w:rPr>
          <w:b/>
          <w:bCs/>
          <w:sz w:val="28"/>
          <w:szCs w:val="28"/>
        </w:rPr>
        <w:t xml:space="preserve">Select the ec2 instance which we have created </w:t>
      </w:r>
      <w:r w:rsidR="0034125A">
        <w:rPr>
          <w:b/>
          <w:bCs/>
          <w:sz w:val="28"/>
          <w:szCs w:val="28"/>
        </w:rPr>
        <w:t>Click on including as pending and click on create the target group</w:t>
      </w:r>
    </w:p>
    <w:p w14:paraId="433CB4EC" w14:textId="77777777" w:rsidR="002C1D04" w:rsidRDefault="002C1D04" w:rsidP="002C1D04">
      <w:pPr>
        <w:pStyle w:val="ListParagraph"/>
        <w:ind w:left="1080"/>
        <w:rPr>
          <w:b/>
          <w:bCs/>
          <w:sz w:val="28"/>
          <w:szCs w:val="28"/>
        </w:rPr>
      </w:pPr>
    </w:p>
    <w:p w14:paraId="2A0CE094" w14:textId="4D698DBE" w:rsidR="002C1D04" w:rsidRDefault="002C1D04" w:rsidP="002C1D04">
      <w:pPr>
        <w:pStyle w:val="ListParagraph"/>
        <w:ind w:left="1080"/>
        <w:rPr>
          <w:b/>
          <w:bCs/>
          <w:sz w:val="28"/>
          <w:szCs w:val="28"/>
        </w:rPr>
      </w:pPr>
      <w:r>
        <w:rPr>
          <w:b/>
          <w:bCs/>
          <w:noProof/>
          <w:sz w:val="28"/>
          <w:szCs w:val="28"/>
        </w:rPr>
        <w:drawing>
          <wp:inline distT="0" distB="0" distL="0" distR="0" wp14:anchorId="656F87D0" wp14:editId="0DDE1234">
            <wp:extent cx="5943600" cy="1062990"/>
            <wp:effectExtent l="0" t="0" r="0" b="3810"/>
            <wp:docPr id="3851244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4419" name="Picture 385124419"/>
                    <pic:cNvPicPr/>
                  </pic:nvPicPr>
                  <pic:blipFill>
                    <a:blip r:embed="rId57">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1D282342" w14:textId="77777777" w:rsidR="00911D5A" w:rsidRDefault="00911D5A" w:rsidP="002C1D04">
      <w:pPr>
        <w:pStyle w:val="ListParagraph"/>
        <w:ind w:left="1080"/>
        <w:rPr>
          <w:b/>
          <w:bCs/>
          <w:sz w:val="28"/>
          <w:szCs w:val="28"/>
        </w:rPr>
      </w:pPr>
    </w:p>
    <w:p w14:paraId="0952FF9D" w14:textId="77777777" w:rsidR="002C1D04" w:rsidRDefault="002C1D04" w:rsidP="002C1D04">
      <w:pPr>
        <w:pStyle w:val="ListParagraph"/>
        <w:ind w:left="1080"/>
        <w:rPr>
          <w:b/>
          <w:bCs/>
          <w:sz w:val="28"/>
          <w:szCs w:val="28"/>
        </w:rPr>
      </w:pPr>
    </w:p>
    <w:p w14:paraId="33F29ECF" w14:textId="2D692150" w:rsidR="0034125A" w:rsidRPr="00911D5A" w:rsidRDefault="002C1D04" w:rsidP="00911D5A">
      <w:pPr>
        <w:pStyle w:val="ListParagraph"/>
        <w:numPr>
          <w:ilvl w:val="0"/>
          <w:numId w:val="26"/>
        </w:numPr>
        <w:rPr>
          <w:b/>
          <w:bCs/>
          <w:sz w:val="28"/>
          <w:szCs w:val="28"/>
        </w:rPr>
      </w:pPr>
      <w:r>
        <w:rPr>
          <w:b/>
          <w:bCs/>
          <w:sz w:val="28"/>
          <w:szCs w:val="28"/>
        </w:rPr>
        <w:t xml:space="preserve">Next load balancer </w:t>
      </w:r>
    </w:p>
    <w:p w14:paraId="64452A19" w14:textId="682770CA" w:rsidR="002C1D04" w:rsidRPr="002C1D04" w:rsidRDefault="002C1D04" w:rsidP="009B35E8">
      <w:pPr>
        <w:pStyle w:val="ListParagraph"/>
        <w:numPr>
          <w:ilvl w:val="0"/>
          <w:numId w:val="27"/>
        </w:numPr>
        <w:rPr>
          <w:b/>
          <w:bCs/>
          <w:sz w:val="28"/>
          <w:szCs w:val="28"/>
        </w:rPr>
      </w:pPr>
      <w:r w:rsidRPr="002C1D04">
        <w:rPr>
          <w:b/>
          <w:bCs/>
          <w:sz w:val="28"/>
          <w:szCs w:val="28"/>
        </w:rPr>
        <w:t>Load balancer</w:t>
      </w:r>
    </w:p>
    <w:p w14:paraId="4C6CF765" w14:textId="40F9072B" w:rsidR="002C1D04" w:rsidRPr="002C1D04" w:rsidRDefault="002C1D04" w:rsidP="002C1D04">
      <w:pPr>
        <w:pStyle w:val="ListParagraph"/>
        <w:numPr>
          <w:ilvl w:val="0"/>
          <w:numId w:val="27"/>
        </w:numPr>
        <w:rPr>
          <w:b/>
          <w:bCs/>
          <w:sz w:val="28"/>
          <w:szCs w:val="28"/>
        </w:rPr>
      </w:pPr>
      <w:r w:rsidRPr="002C1D04">
        <w:rPr>
          <w:b/>
          <w:bCs/>
          <w:sz w:val="28"/>
          <w:szCs w:val="28"/>
        </w:rPr>
        <w:t xml:space="preserve"> Application Load Balancer</w:t>
      </w:r>
    </w:p>
    <w:p w14:paraId="0B5BB044" w14:textId="4D73A092" w:rsidR="002C1D04" w:rsidRPr="002C1D04" w:rsidRDefault="002C1D04" w:rsidP="002C1D04">
      <w:pPr>
        <w:pStyle w:val="ListParagraph"/>
        <w:numPr>
          <w:ilvl w:val="0"/>
          <w:numId w:val="27"/>
        </w:numPr>
        <w:rPr>
          <w:b/>
          <w:bCs/>
          <w:sz w:val="28"/>
          <w:szCs w:val="28"/>
        </w:rPr>
      </w:pPr>
      <w:r w:rsidRPr="002C1D04">
        <w:rPr>
          <w:b/>
          <w:bCs/>
          <w:sz w:val="28"/>
          <w:szCs w:val="28"/>
        </w:rPr>
        <w:t xml:space="preserve"> Load balancer name: test-</w:t>
      </w:r>
      <w:r>
        <w:rPr>
          <w:b/>
          <w:bCs/>
          <w:sz w:val="28"/>
          <w:szCs w:val="28"/>
        </w:rPr>
        <w:t>vpc-2-</w:t>
      </w:r>
      <w:r w:rsidRPr="002C1D04">
        <w:rPr>
          <w:b/>
          <w:bCs/>
          <w:sz w:val="28"/>
          <w:szCs w:val="28"/>
        </w:rPr>
        <w:t>lb-for-ec2</w:t>
      </w:r>
    </w:p>
    <w:p w14:paraId="5785DA9F" w14:textId="6A1F2DBF" w:rsidR="002C1D04" w:rsidRPr="002C1D04" w:rsidRDefault="002C1D04" w:rsidP="002C1D04">
      <w:pPr>
        <w:pStyle w:val="ListParagraph"/>
        <w:numPr>
          <w:ilvl w:val="0"/>
          <w:numId w:val="27"/>
        </w:numPr>
        <w:rPr>
          <w:b/>
          <w:bCs/>
          <w:sz w:val="28"/>
          <w:szCs w:val="28"/>
        </w:rPr>
      </w:pPr>
      <w:r w:rsidRPr="002C1D04">
        <w:rPr>
          <w:b/>
          <w:bCs/>
          <w:sz w:val="28"/>
          <w:szCs w:val="28"/>
        </w:rPr>
        <w:t xml:space="preserve"> Scheme: Internet facing</w:t>
      </w:r>
    </w:p>
    <w:p w14:paraId="2E63A032" w14:textId="492AE781" w:rsidR="00BA5C5F" w:rsidRDefault="002C1D04" w:rsidP="002C1D04">
      <w:pPr>
        <w:pStyle w:val="ListParagraph"/>
        <w:numPr>
          <w:ilvl w:val="0"/>
          <w:numId w:val="27"/>
        </w:numPr>
        <w:rPr>
          <w:b/>
          <w:bCs/>
          <w:sz w:val="28"/>
          <w:szCs w:val="28"/>
        </w:rPr>
      </w:pPr>
      <w:r w:rsidRPr="002C1D04">
        <w:rPr>
          <w:b/>
          <w:bCs/>
          <w:sz w:val="28"/>
          <w:szCs w:val="28"/>
        </w:rPr>
        <w:t xml:space="preserve"> IP address type: IPV4</w:t>
      </w:r>
    </w:p>
    <w:p w14:paraId="370BE75D" w14:textId="77777777" w:rsidR="002C1D04" w:rsidRDefault="002C1D04" w:rsidP="002C1D04">
      <w:pPr>
        <w:pStyle w:val="ListParagraph"/>
        <w:ind w:left="1080"/>
        <w:rPr>
          <w:b/>
          <w:bCs/>
          <w:sz w:val="28"/>
          <w:szCs w:val="28"/>
        </w:rPr>
      </w:pPr>
    </w:p>
    <w:p w14:paraId="4CB4B43F" w14:textId="6FB8AC8C" w:rsidR="00BA5C5F" w:rsidRDefault="002C1D04" w:rsidP="00DC73EF">
      <w:pPr>
        <w:pStyle w:val="ListParagraph"/>
        <w:ind w:left="1080"/>
        <w:rPr>
          <w:b/>
          <w:bCs/>
          <w:sz w:val="28"/>
          <w:szCs w:val="28"/>
        </w:rPr>
      </w:pPr>
      <w:r>
        <w:rPr>
          <w:b/>
          <w:bCs/>
          <w:noProof/>
          <w:sz w:val="28"/>
          <w:szCs w:val="28"/>
        </w:rPr>
        <w:lastRenderedPageBreak/>
        <w:drawing>
          <wp:inline distT="0" distB="0" distL="0" distR="0" wp14:anchorId="1AC06BFA" wp14:editId="7F413779">
            <wp:extent cx="2499360" cy="2695613"/>
            <wp:effectExtent l="0" t="0" r="0" b="9525"/>
            <wp:docPr id="1881420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0831" name="Picture 1881420831"/>
                    <pic:cNvPicPr/>
                  </pic:nvPicPr>
                  <pic:blipFill>
                    <a:blip r:embed="rId58">
                      <a:extLst>
                        <a:ext uri="{28A0092B-C50C-407E-A947-70E740481C1C}">
                          <a14:useLocalDpi xmlns:a14="http://schemas.microsoft.com/office/drawing/2010/main" val="0"/>
                        </a:ext>
                      </a:extLst>
                    </a:blip>
                    <a:stretch>
                      <a:fillRect/>
                    </a:stretch>
                  </pic:blipFill>
                  <pic:spPr>
                    <a:xfrm>
                      <a:off x="0" y="0"/>
                      <a:ext cx="2507902" cy="2704826"/>
                    </a:xfrm>
                    <a:prstGeom prst="rect">
                      <a:avLst/>
                    </a:prstGeom>
                  </pic:spPr>
                </pic:pic>
              </a:graphicData>
            </a:graphic>
          </wp:inline>
        </w:drawing>
      </w:r>
    </w:p>
    <w:p w14:paraId="1012E98A" w14:textId="77777777" w:rsidR="009B35E8" w:rsidRDefault="009B35E8" w:rsidP="00DC73EF">
      <w:pPr>
        <w:pStyle w:val="ListParagraph"/>
        <w:ind w:left="1080"/>
        <w:rPr>
          <w:b/>
          <w:bCs/>
          <w:sz w:val="28"/>
          <w:szCs w:val="28"/>
        </w:rPr>
      </w:pPr>
    </w:p>
    <w:p w14:paraId="2BD34FF0" w14:textId="6D917D47" w:rsidR="002C1D04" w:rsidRDefault="002C1D04" w:rsidP="002C1D04">
      <w:pPr>
        <w:pStyle w:val="ListParagraph"/>
        <w:numPr>
          <w:ilvl w:val="0"/>
          <w:numId w:val="26"/>
        </w:numPr>
        <w:rPr>
          <w:b/>
          <w:bCs/>
          <w:sz w:val="28"/>
          <w:szCs w:val="28"/>
        </w:rPr>
      </w:pPr>
      <w:r>
        <w:rPr>
          <w:b/>
          <w:bCs/>
          <w:sz w:val="28"/>
          <w:szCs w:val="28"/>
        </w:rPr>
        <w:t xml:space="preserve">Next add the network mapping </w:t>
      </w:r>
    </w:p>
    <w:p w14:paraId="7A954F53" w14:textId="381D5248" w:rsidR="005769C0" w:rsidRDefault="005769C0" w:rsidP="005769C0">
      <w:pPr>
        <w:pStyle w:val="ListParagraph"/>
        <w:ind w:left="1080"/>
        <w:rPr>
          <w:b/>
          <w:bCs/>
          <w:sz w:val="28"/>
          <w:szCs w:val="28"/>
        </w:rPr>
      </w:pPr>
      <w:r>
        <w:rPr>
          <w:b/>
          <w:bCs/>
          <w:sz w:val="28"/>
          <w:szCs w:val="28"/>
        </w:rPr>
        <w:t>VPC – (test-vpc-2)</w:t>
      </w:r>
    </w:p>
    <w:p w14:paraId="4D110B3A" w14:textId="617E16D4" w:rsidR="005769C0" w:rsidRDefault="005769C0" w:rsidP="005769C0">
      <w:pPr>
        <w:pStyle w:val="ListParagraph"/>
        <w:ind w:left="1080"/>
        <w:rPr>
          <w:b/>
          <w:bCs/>
          <w:sz w:val="28"/>
          <w:szCs w:val="28"/>
        </w:rPr>
      </w:pPr>
      <w:r>
        <w:rPr>
          <w:b/>
          <w:bCs/>
          <w:sz w:val="28"/>
          <w:szCs w:val="28"/>
        </w:rPr>
        <w:t>Mapping: test-vpc-2-public-subnet-1-1a &amp; test-vpc-2-public-1-1b</w:t>
      </w:r>
    </w:p>
    <w:p w14:paraId="29AC25D9" w14:textId="77777777" w:rsidR="005769C0" w:rsidRDefault="005769C0" w:rsidP="005769C0">
      <w:pPr>
        <w:pStyle w:val="ListParagraph"/>
        <w:ind w:left="1080"/>
        <w:rPr>
          <w:b/>
          <w:bCs/>
          <w:sz w:val="28"/>
          <w:szCs w:val="28"/>
        </w:rPr>
      </w:pPr>
    </w:p>
    <w:p w14:paraId="1ED6A4C4" w14:textId="4331A1D0" w:rsidR="005769C0" w:rsidRDefault="005769C0" w:rsidP="005769C0">
      <w:pPr>
        <w:pStyle w:val="ListParagraph"/>
        <w:ind w:left="1080"/>
        <w:rPr>
          <w:b/>
          <w:bCs/>
          <w:sz w:val="28"/>
          <w:szCs w:val="28"/>
        </w:rPr>
      </w:pPr>
      <w:r>
        <w:rPr>
          <w:b/>
          <w:bCs/>
          <w:noProof/>
          <w:sz w:val="28"/>
          <w:szCs w:val="28"/>
        </w:rPr>
        <w:drawing>
          <wp:inline distT="0" distB="0" distL="0" distR="0" wp14:anchorId="62197B0F" wp14:editId="6E700913">
            <wp:extent cx="3848100" cy="2925133"/>
            <wp:effectExtent l="0" t="0" r="0" b="8890"/>
            <wp:docPr id="19065253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5380" name="Picture 1906525380"/>
                    <pic:cNvPicPr/>
                  </pic:nvPicPr>
                  <pic:blipFill>
                    <a:blip r:embed="rId59">
                      <a:extLst>
                        <a:ext uri="{28A0092B-C50C-407E-A947-70E740481C1C}">
                          <a14:useLocalDpi xmlns:a14="http://schemas.microsoft.com/office/drawing/2010/main" val="0"/>
                        </a:ext>
                      </a:extLst>
                    </a:blip>
                    <a:stretch>
                      <a:fillRect/>
                    </a:stretch>
                  </pic:blipFill>
                  <pic:spPr>
                    <a:xfrm>
                      <a:off x="0" y="0"/>
                      <a:ext cx="3877641" cy="2947588"/>
                    </a:xfrm>
                    <a:prstGeom prst="rect">
                      <a:avLst/>
                    </a:prstGeom>
                  </pic:spPr>
                </pic:pic>
              </a:graphicData>
            </a:graphic>
          </wp:inline>
        </w:drawing>
      </w:r>
    </w:p>
    <w:p w14:paraId="1F39FFF8" w14:textId="77777777" w:rsidR="00911D5A" w:rsidRDefault="00911D5A" w:rsidP="00911D5A">
      <w:pPr>
        <w:rPr>
          <w:b/>
          <w:bCs/>
          <w:sz w:val="28"/>
          <w:szCs w:val="28"/>
        </w:rPr>
      </w:pPr>
    </w:p>
    <w:p w14:paraId="0ADAAB62" w14:textId="4328D672" w:rsidR="005769C0" w:rsidRPr="00911D5A" w:rsidRDefault="005769C0" w:rsidP="00911D5A">
      <w:pPr>
        <w:pStyle w:val="ListParagraph"/>
        <w:numPr>
          <w:ilvl w:val="0"/>
          <w:numId w:val="27"/>
        </w:numPr>
        <w:rPr>
          <w:b/>
          <w:bCs/>
          <w:sz w:val="28"/>
          <w:szCs w:val="28"/>
        </w:rPr>
      </w:pPr>
      <w:r w:rsidRPr="00911D5A">
        <w:rPr>
          <w:b/>
          <w:bCs/>
          <w:sz w:val="28"/>
          <w:szCs w:val="28"/>
        </w:rPr>
        <w:t>Security group: create a new security (</w:t>
      </w:r>
      <w:bookmarkStart w:id="2" w:name="_Hlk174655726"/>
      <w:r w:rsidRPr="00911D5A">
        <w:rPr>
          <w:b/>
          <w:bCs/>
          <w:sz w:val="28"/>
          <w:szCs w:val="28"/>
        </w:rPr>
        <w:t>test-vpc-2-sg-for-lb</w:t>
      </w:r>
      <w:bookmarkEnd w:id="2"/>
      <w:r w:rsidRPr="00911D5A">
        <w:rPr>
          <w:b/>
          <w:bCs/>
          <w:sz w:val="28"/>
          <w:szCs w:val="28"/>
        </w:rPr>
        <w:t>)</w:t>
      </w:r>
    </w:p>
    <w:p w14:paraId="01ED939D" w14:textId="77777777" w:rsidR="005769C0" w:rsidRDefault="005769C0" w:rsidP="005769C0">
      <w:pPr>
        <w:pStyle w:val="ListParagraph"/>
        <w:numPr>
          <w:ilvl w:val="0"/>
          <w:numId w:val="26"/>
        </w:numPr>
        <w:rPr>
          <w:b/>
          <w:bCs/>
          <w:sz w:val="28"/>
          <w:szCs w:val="28"/>
        </w:rPr>
      </w:pPr>
      <w:r>
        <w:rPr>
          <w:b/>
          <w:bCs/>
          <w:sz w:val="28"/>
          <w:szCs w:val="28"/>
        </w:rPr>
        <w:t>Description: Allow ssh and port 80</w:t>
      </w:r>
    </w:p>
    <w:p w14:paraId="1244ACAE" w14:textId="65187034" w:rsidR="005769C0" w:rsidRDefault="005769C0" w:rsidP="005769C0">
      <w:pPr>
        <w:pStyle w:val="ListParagraph"/>
        <w:numPr>
          <w:ilvl w:val="0"/>
          <w:numId w:val="26"/>
        </w:numPr>
        <w:rPr>
          <w:b/>
          <w:bCs/>
          <w:sz w:val="28"/>
          <w:szCs w:val="28"/>
        </w:rPr>
      </w:pPr>
      <w:r>
        <w:rPr>
          <w:b/>
          <w:bCs/>
          <w:sz w:val="28"/>
          <w:szCs w:val="28"/>
        </w:rPr>
        <w:t>VPC:-(test-vpc-2)</w:t>
      </w:r>
    </w:p>
    <w:p w14:paraId="6FA13CFE" w14:textId="77777777" w:rsidR="005769C0" w:rsidRDefault="005769C0" w:rsidP="005769C0">
      <w:pPr>
        <w:pStyle w:val="ListParagraph"/>
        <w:numPr>
          <w:ilvl w:val="0"/>
          <w:numId w:val="26"/>
        </w:numPr>
        <w:rPr>
          <w:b/>
          <w:bCs/>
          <w:sz w:val="28"/>
          <w:szCs w:val="28"/>
        </w:rPr>
      </w:pPr>
      <w:r>
        <w:rPr>
          <w:b/>
          <w:bCs/>
          <w:sz w:val="28"/>
          <w:szCs w:val="28"/>
        </w:rPr>
        <w:t xml:space="preserve">Add rules: ssh, Anywhere-IPv4 &amp; </w:t>
      </w:r>
      <w:r w:rsidRPr="00960AC4">
        <w:rPr>
          <w:b/>
          <w:bCs/>
          <w:sz w:val="28"/>
          <w:szCs w:val="28"/>
        </w:rPr>
        <w:t>HTTP,</w:t>
      </w:r>
      <w:r>
        <w:rPr>
          <w:b/>
          <w:bCs/>
          <w:sz w:val="28"/>
          <w:szCs w:val="28"/>
        </w:rPr>
        <w:t xml:space="preserve"> </w:t>
      </w:r>
      <w:r w:rsidRPr="00960AC4">
        <w:rPr>
          <w:b/>
          <w:bCs/>
          <w:sz w:val="28"/>
          <w:szCs w:val="28"/>
        </w:rPr>
        <w:t>Anywhere-IPv4</w:t>
      </w:r>
      <w:r>
        <w:rPr>
          <w:b/>
          <w:bCs/>
          <w:sz w:val="28"/>
          <w:szCs w:val="28"/>
        </w:rPr>
        <w:t xml:space="preserve"> &amp; click on create security group </w:t>
      </w:r>
    </w:p>
    <w:p w14:paraId="4169023F" w14:textId="33597B44" w:rsidR="005769C0" w:rsidRDefault="005769C0" w:rsidP="005769C0">
      <w:pPr>
        <w:pStyle w:val="ListParagraph"/>
        <w:ind w:left="1080"/>
        <w:rPr>
          <w:b/>
          <w:bCs/>
          <w:sz w:val="28"/>
          <w:szCs w:val="28"/>
        </w:rPr>
      </w:pPr>
    </w:p>
    <w:p w14:paraId="21E89573" w14:textId="528551A4" w:rsidR="005769C0" w:rsidRDefault="005769C0" w:rsidP="005769C0">
      <w:pPr>
        <w:pStyle w:val="ListParagraph"/>
        <w:ind w:left="1080"/>
        <w:rPr>
          <w:b/>
          <w:bCs/>
          <w:sz w:val="28"/>
          <w:szCs w:val="28"/>
        </w:rPr>
      </w:pPr>
      <w:r>
        <w:rPr>
          <w:b/>
          <w:bCs/>
          <w:noProof/>
          <w:sz w:val="28"/>
          <w:szCs w:val="28"/>
        </w:rPr>
        <w:drawing>
          <wp:inline distT="0" distB="0" distL="0" distR="0" wp14:anchorId="5F99D9BE" wp14:editId="120E2483">
            <wp:extent cx="5118505" cy="2903220"/>
            <wp:effectExtent l="0" t="0" r="6350" b="0"/>
            <wp:docPr id="16889954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5413" name="Picture 1688995413"/>
                    <pic:cNvPicPr/>
                  </pic:nvPicPr>
                  <pic:blipFill>
                    <a:blip r:embed="rId60">
                      <a:extLst>
                        <a:ext uri="{28A0092B-C50C-407E-A947-70E740481C1C}">
                          <a14:useLocalDpi xmlns:a14="http://schemas.microsoft.com/office/drawing/2010/main" val="0"/>
                        </a:ext>
                      </a:extLst>
                    </a:blip>
                    <a:stretch>
                      <a:fillRect/>
                    </a:stretch>
                  </pic:blipFill>
                  <pic:spPr>
                    <a:xfrm>
                      <a:off x="0" y="0"/>
                      <a:ext cx="5143121" cy="2917182"/>
                    </a:xfrm>
                    <a:prstGeom prst="rect">
                      <a:avLst/>
                    </a:prstGeom>
                  </pic:spPr>
                </pic:pic>
              </a:graphicData>
            </a:graphic>
          </wp:inline>
        </w:drawing>
      </w:r>
    </w:p>
    <w:p w14:paraId="713E4EFA" w14:textId="77777777" w:rsidR="00911D5A" w:rsidRDefault="00911D5A" w:rsidP="005769C0">
      <w:pPr>
        <w:pStyle w:val="ListParagraph"/>
        <w:ind w:left="1080"/>
        <w:rPr>
          <w:b/>
          <w:bCs/>
          <w:sz w:val="28"/>
          <w:szCs w:val="28"/>
        </w:rPr>
      </w:pPr>
    </w:p>
    <w:p w14:paraId="11DC7B8E" w14:textId="77777777" w:rsidR="00911D5A" w:rsidRDefault="00911D5A" w:rsidP="005769C0">
      <w:pPr>
        <w:pStyle w:val="ListParagraph"/>
        <w:ind w:left="1080"/>
        <w:rPr>
          <w:b/>
          <w:bCs/>
          <w:sz w:val="28"/>
          <w:szCs w:val="28"/>
        </w:rPr>
      </w:pPr>
    </w:p>
    <w:p w14:paraId="36A082FE" w14:textId="2BBB5F94" w:rsidR="005769C0" w:rsidRDefault="005769C0" w:rsidP="005769C0">
      <w:pPr>
        <w:pStyle w:val="ListParagraph"/>
        <w:numPr>
          <w:ilvl w:val="0"/>
          <w:numId w:val="27"/>
        </w:numPr>
        <w:rPr>
          <w:b/>
          <w:bCs/>
          <w:sz w:val="28"/>
          <w:szCs w:val="28"/>
        </w:rPr>
      </w:pPr>
      <w:r>
        <w:rPr>
          <w:b/>
          <w:bCs/>
          <w:sz w:val="28"/>
          <w:szCs w:val="28"/>
        </w:rPr>
        <w:t xml:space="preserve">Add the target group </w:t>
      </w:r>
      <w:r w:rsidR="001C3B07">
        <w:rPr>
          <w:b/>
          <w:bCs/>
          <w:sz w:val="28"/>
          <w:szCs w:val="28"/>
        </w:rPr>
        <w:t>in the Listeners and routing</w:t>
      </w:r>
    </w:p>
    <w:p w14:paraId="18AB0099" w14:textId="77777777" w:rsidR="001C3B07" w:rsidRDefault="001C3B07" w:rsidP="001C3B07">
      <w:pPr>
        <w:pStyle w:val="ListParagraph"/>
        <w:ind w:left="1080"/>
        <w:rPr>
          <w:b/>
          <w:bCs/>
          <w:sz w:val="28"/>
          <w:szCs w:val="28"/>
        </w:rPr>
      </w:pPr>
    </w:p>
    <w:p w14:paraId="35B25349" w14:textId="52EC46EF" w:rsidR="001C3B07" w:rsidRDefault="001C3B07" w:rsidP="001C3B07">
      <w:pPr>
        <w:pStyle w:val="ListParagraph"/>
        <w:ind w:left="1080"/>
        <w:rPr>
          <w:b/>
          <w:bCs/>
          <w:sz w:val="28"/>
          <w:szCs w:val="28"/>
        </w:rPr>
      </w:pPr>
      <w:r>
        <w:rPr>
          <w:b/>
          <w:bCs/>
          <w:noProof/>
          <w:sz w:val="28"/>
          <w:szCs w:val="28"/>
        </w:rPr>
        <w:drawing>
          <wp:inline distT="0" distB="0" distL="0" distR="0" wp14:anchorId="4D6A215B" wp14:editId="624A06AA">
            <wp:extent cx="4922520" cy="3143296"/>
            <wp:effectExtent l="0" t="0" r="0" b="0"/>
            <wp:docPr id="8157978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860" name="Picture 815797860"/>
                    <pic:cNvPicPr/>
                  </pic:nvPicPr>
                  <pic:blipFill>
                    <a:blip r:embed="rId61">
                      <a:extLst>
                        <a:ext uri="{28A0092B-C50C-407E-A947-70E740481C1C}">
                          <a14:useLocalDpi xmlns:a14="http://schemas.microsoft.com/office/drawing/2010/main" val="0"/>
                        </a:ext>
                      </a:extLst>
                    </a:blip>
                    <a:stretch>
                      <a:fillRect/>
                    </a:stretch>
                  </pic:blipFill>
                  <pic:spPr>
                    <a:xfrm>
                      <a:off x="0" y="0"/>
                      <a:ext cx="4962910" cy="3169087"/>
                    </a:xfrm>
                    <a:prstGeom prst="rect">
                      <a:avLst/>
                    </a:prstGeom>
                  </pic:spPr>
                </pic:pic>
              </a:graphicData>
            </a:graphic>
          </wp:inline>
        </w:drawing>
      </w:r>
    </w:p>
    <w:p w14:paraId="6A85BE6F" w14:textId="77777777" w:rsidR="009B35E8" w:rsidRDefault="009B35E8" w:rsidP="001C3B07">
      <w:pPr>
        <w:pStyle w:val="ListParagraph"/>
        <w:ind w:left="1080"/>
        <w:rPr>
          <w:b/>
          <w:bCs/>
          <w:sz w:val="28"/>
          <w:szCs w:val="28"/>
        </w:rPr>
      </w:pPr>
    </w:p>
    <w:p w14:paraId="7B02CE30" w14:textId="77777777" w:rsidR="009B35E8" w:rsidRDefault="009B35E8" w:rsidP="001C3B07">
      <w:pPr>
        <w:pStyle w:val="ListParagraph"/>
        <w:ind w:left="1080"/>
        <w:rPr>
          <w:b/>
          <w:bCs/>
          <w:sz w:val="28"/>
          <w:szCs w:val="28"/>
        </w:rPr>
      </w:pPr>
    </w:p>
    <w:p w14:paraId="4AE8464B" w14:textId="77777777" w:rsidR="009B35E8" w:rsidRDefault="009B35E8" w:rsidP="001C3B07">
      <w:pPr>
        <w:pStyle w:val="ListParagraph"/>
        <w:ind w:left="1080"/>
        <w:rPr>
          <w:b/>
          <w:bCs/>
          <w:sz w:val="28"/>
          <w:szCs w:val="28"/>
        </w:rPr>
      </w:pPr>
    </w:p>
    <w:p w14:paraId="0AA6A16B" w14:textId="77777777" w:rsidR="009B35E8" w:rsidRDefault="009B35E8" w:rsidP="001C3B07">
      <w:pPr>
        <w:pStyle w:val="ListParagraph"/>
        <w:ind w:left="1080"/>
        <w:rPr>
          <w:b/>
          <w:bCs/>
          <w:sz w:val="28"/>
          <w:szCs w:val="28"/>
        </w:rPr>
      </w:pPr>
    </w:p>
    <w:p w14:paraId="3C6297A1" w14:textId="77777777" w:rsidR="009B35E8" w:rsidRDefault="009B35E8" w:rsidP="001C3B07">
      <w:pPr>
        <w:pStyle w:val="ListParagraph"/>
        <w:ind w:left="1080"/>
        <w:rPr>
          <w:b/>
          <w:bCs/>
          <w:sz w:val="28"/>
          <w:szCs w:val="28"/>
        </w:rPr>
      </w:pPr>
    </w:p>
    <w:p w14:paraId="50346CF0" w14:textId="77777777" w:rsidR="009B35E8" w:rsidRDefault="009B35E8" w:rsidP="001C3B07">
      <w:pPr>
        <w:pStyle w:val="ListParagraph"/>
        <w:ind w:left="1080"/>
        <w:rPr>
          <w:b/>
          <w:bCs/>
          <w:sz w:val="28"/>
          <w:szCs w:val="28"/>
        </w:rPr>
      </w:pPr>
    </w:p>
    <w:p w14:paraId="7C4CF05B" w14:textId="77777777" w:rsidR="009B35E8" w:rsidRDefault="009B35E8" w:rsidP="001C3B07">
      <w:pPr>
        <w:pStyle w:val="ListParagraph"/>
        <w:ind w:left="1080"/>
        <w:rPr>
          <w:b/>
          <w:bCs/>
          <w:sz w:val="28"/>
          <w:szCs w:val="28"/>
        </w:rPr>
      </w:pPr>
    </w:p>
    <w:p w14:paraId="45C4BD2B" w14:textId="23B58809" w:rsidR="001C3B07" w:rsidRPr="00D4254E" w:rsidRDefault="001C3B07" w:rsidP="00D4254E">
      <w:pPr>
        <w:pStyle w:val="ListParagraph"/>
        <w:numPr>
          <w:ilvl w:val="0"/>
          <w:numId w:val="26"/>
        </w:numPr>
        <w:rPr>
          <w:b/>
          <w:bCs/>
          <w:sz w:val="28"/>
          <w:szCs w:val="28"/>
        </w:rPr>
      </w:pPr>
      <w:r w:rsidRPr="00D4254E">
        <w:rPr>
          <w:b/>
          <w:bCs/>
          <w:sz w:val="28"/>
          <w:szCs w:val="28"/>
        </w:rPr>
        <w:t>Next click on create load balancer</w:t>
      </w:r>
    </w:p>
    <w:p w14:paraId="08325C33" w14:textId="77777777" w:rsidR="001C3B07" w:rsidRDefault="001C3B07" w:rsidP="001C3B07">
      <w:pPr>
        <w:pStyle w:val="ListParagraph"/>
        <w:ind w:left="1080"/>
        <w:rPr>
          <w:b/>
          <w:bCs/>
          <w:sz w:val="28"/>
          <w:szCs w:val="28"/>
        </w:rPr>
      </w:pPr>
    </w:p>
    <w:p w14:paraId="290F1DEB" w14:textId="0727AE98" w:rsidR="002C1D04" w:rsidRDefault="001C3B07" w:rsidP="002C1D04">
      <w:pPr>
        <w:pStyle w:val="ListParagraph"/>
        <w:ind w:left="1080"/>
        <w:rPr>
          <w:b/>
          <w:bCs/>
          <w:sz w:val="28"/>
          <w:szCs w:val="28"/>
        </w:rPr>
      </w:pPr>
      <w:r>
        <w:rPr>
          <w:b/>
          <w:bCs/>
          <w:noProof/>
          <w:sz w:val="28"/>
          <w:szCs w:val="28"/>
        </w:rPr>
        <w:drawing>
          <wp:inline distT="0" distB="0" distL="0" distR="0" wp14:anchorId="1861C035" wp14:editId="66A4069D">
            <wp:extent cx="4053840" cy="3763809"/>
            <wp:effectExtent l="0" t="0" r="3810" b="8255"/>
            <wp:docPr id="17030356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5639" name="Picture 1703035639"/>
                    <pic:cNvPicPr/>
                  </pic:nvPicPr>
                  <pic:blipFill>
                    <a:blip r:embed="rId62">
                      <a:extLst>
                        <a:ext uri="{28A0092B-C50C-407E-A947-70E740481C1C}">
                          <a14:useLocalDpi xmlns:a14="http://schemas.microsoft.com/office/drawing/2010/main" val="0"/>
                        </a:ext>
                      </a:extLst>
                    </a:blip>
                    <a:stretch>
                      <a:fillRect/>
                    </a:stretch>
                  </pic:blipFill>
                  <pic:spPr>
                    <a:xfrm>
                      <a:off x="0" y="0"/>
                      <a:ext cx="4057592" cy="3767292"/>
                    </a:xfrm>
                    <a:prstGeom prst="rect">
                      <a:avLst/>
                    </a:prstGeom>
                  </pic:spPr>
                </pic:pic>
              </a:graphicData>
            </a:graphic>
          </wp:inline>
        </w:drawing>
      </w:r>
    </w:p>
    <w:p w14:paraId="0A291307" w14:textId="77777777" w:rsidR="001C3B07" w:rsidRDefault="001C3B07" w:rsidP="002C1D04">
      <w:pPr>
        <w:pStyle w:val="ListParagraph"/>
        <w:ind w:left="1080"/>
        <w:rPr>
          <w:b/>
          <w:bCs/>
          <w:sz w:val="28"/>
          <w:szCs w:val="28"/>
        </w:rPr>
      </w:pPr>
    </w:p>
    <w:p w14:paraId="76292196" w14:textId="77777777" w:rsidR="001C3B07" w:rsidRDefault="001C3B07" w:rsidP="002C1D04">
      <w:pPr>
        <w:pStyle w:val="ListParagraph"/>
        <w:ind w:left="1080"/>
        <w:rPr>
          <w:b/>
          <w:bCs/>
          <w:sz w:val="28"/>
          <w:szCs w:val="28"/>
        </w:rPr>
      </w:pPr>
    </w:p>
    <w:p w14:paraId="7BC390F2" w14:textId="77777777" w:rsidR="001C3B07" w:rsidRDefault="001C3B07" w:rsidP="002C1D04">
      <w:pPr>
        <w:pStyle w:val="ListParagraph"/>
        <w:ind w:left="1080"/>
        <w:rPr>
          <w:b/>
          <w:bCs/>
          <w:sz w:val="28"/>
          <w:szCs w:val="28"/>
        </w:rPr>
      </w:pPr>
    </w:p>
    <w:p w14:paraId="48500710" w14:textId="0F12D12F" w:rsidR="001C3B07" w:rsidRDefault="001C3B07" w:rsidP="002C1D04">
      <w:pPr>
        <w:pStyle w:val="ListParagraph"/>
        <w:ind w:left="1080"/>
        <w:rPr>
          <w:b/>
          <w:bCs/>
          <w:sz w:val="28"/>
          <w:szCs w:val="28"/>
        </w:rPr>
      </w:pPr>
      <w:r w:rsidRPr="001C3B07">
        <w:rPr>
          <w:b/>
          <w:bCs/>
          <w:sz w:val="28"/>
          <w:szCs w:val="28"/>
        </w:rPr>
        <w:t>•</w:t>
      </w:r>
      <w:r w:rsidRPr="001C3B07">
        <w:rPr>
          <w:b/>
          <w:bCs/>
          <w:sz w:val="28"/>
          <w:szCs w:val="28"/>
        </w:rPr>
        <w:tab/>
        <w:t>Open the browser and past the DNS name it hits to the “welcome to learning-ocen.com” in ec2 instance directly</w:t>
      </w:r>
    </w:p>
    <w:p w14:paraId="6C5E946C" w14:textId="77777777" w:rsidR="00076221" w:rsidRDefault="00076221" w:rsidP="002C1D04">
      <w:pPr>
        <w:pStyle w:val="ListParagraph"/>
        <w:ind w:left="1080"/>
        <w:rPr>
          <w:b/>
          <w:bCs/>
          <w:sz w:val="28"/>
          <w:szCs w:val="28"/>
        </w:rPr>
      </w:pPr>
    </w:p>
    <w:p w14:paraId="450E3545" w14:textId="67396080" w:rsidR="00076221" w:rsidRDefault="00053FE2" w:rsidP="002C1D04">
      <w:pPr>
        <w:pStyle w:val="ListParagraph"/>
        <w:ind w:left="1080"/>
        <w:rPr>
          <w:b/>
          <w:bCs/>
          <w:sz w:val="28"/>
          <w:szCs w:val="28"/>
        </w:rPr>
      </w:pPr>
      <w:r>
        <w:rPr>
          <w:b/>
          <w:bCs/>
          <w:noProof/>
          <w:sz w:val="28"/>
          <w:szCs w:val="28"/>
        </w:rPr>
        <w:drawing>
          <wp:inline distT="0" distB="0" distL="0" distR="0" wp14:anchorId="1F38063D" wp14:editId="2EA171A8">
            <wp:extent cx="4343400" cy="1035109"/>
            <wp:effectExtent l="0" t="0" r="0" b="0"/>
            <wp:docPr id="3782967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793" name="Picture 378296793"/>
                    <pic:cNvPicPr/>
                  </pic:nvPicPr>
                  <pic:blipFill>
                    <a:blip r:embed="rId56">
                      <a:extLst>
                        <a:ext uri="{28A0092B-C50C-407E-A947-70E740481C1C}">
                          <a14:useLocalDpi xmlns:a14="http://schemas.microsoft.com/office/drawing/2010/main" val="0"/>
                        </a:ext>
                      </a:extLst>
                    </a:blip>
                    <a:stretch>
                      <a:fillRect/>
                    </a:stretch>
                  </pic:blipFill>
                  <pic:spPr>
                    <a:xfrm>
                      <a:off x="0" y="0"/>
                      <a:ext cx="4356388" cy="1038204"/>
                    </a:xfrm>
                    <a:prstGeom prst="rect">
                      <a:avLst/>
                    </a:prstGeom>
                  </pic:spPr>
                </pic:pic>
              </a:graphicData>
            </a:graphic>
          </wp:inline>
        </w:drawing>
      </w:r>
    </w:p>
    <w:p w14:paraId="05A61988" w14:textId="77777777" w:rsidR="00076221" w:rsidRDefault="00076221" w:rsidP="002C1D04">
      <w:pPr>
        <w:pStyle w:val="ListParagraph"/>
        <w:ind w:left="1080"/>
        <w:rPr>
          <w:b/>
          <w:bCs/>
          <w:sz w:val="28"/>
          <w:szCs w:val="28"/>
        </w:rPr>
      </w:pPr>
    </w:p>
    <w:p w14:paraId="657A9A36" w14:textId="77777777" w:rsidR="008835F6" w:rsidRDefault="00076221" w:rsidP="00076221">
      <w:pPr>
        <w:pStyle w:val="ListParagraph"/>
        <w:numPr>
          <w:ilvl w:val="0"/>
          <w:numId w:val="26"/>
        </w:numPr>
        <w:rPr>
          <w:b/>
          <w:bCs/>
          <w:sz w:val="28"/>
          <w:szCs w:val="28"/>
        </w:rPr>
      </w:pPr>
      <w:r>
        <w:rPr>
          <w:b/>
          <w:bCs/>
          <w:sz w:val="28"/>
          <w:szCs w:val="28"/>
        </w:rPr>
        <w:t xml:space="preserve">Right </w:t>
      </w:r>
      <w:proofErr w:type="gramStart"/>
      <w:r>
        <w:rPr>
          <w:b/>
          <w:bCs/>
          <w:sz w:val="28"/>
          <w:szCs w:val="28"/>
        </w:rPr>
        <w:t>now</w:t>
      </w:r>
      <w:proofErr w:type="gramEnd"/>
      <w:r>
        <w:rPr>
          <w:b/>
          <w:bCs/>
          <w:sz w:val="28"/>
          <w:szCs w:val="28"/>
        </w:rPr>
        <w:t xml:space="preserve"> our setup is ready loan balancer connection with ec2 instance next we need to create the A-record inside my Route53</w:t>
      </w:r>
      <w:r w:rsidR="008835F6">
        <w:rPr>
          <w:b/>
          <w:bCs/>
          <w:sz w:val="28"/>
          <w:szCs w:val="28"/>
        </w:rPr>
        <w:t>.</w:t>
      </w:r>
    </w:p>
    <w:p w14:paraId="16852F37" w14:textId="2BCF31DF" w:rsidR="00076221" w:rsidRDefault="008835F6" w:rsidP="00076221">
      <w:pPr>
        <w:pStyle w:val="ListParagraph"/>
        <w:numPr>
          <w:ilvl w:val="0"/>
          <w:numId w:val="26"/>
        </w:numPr>
        <w:rPr>
          <w:b/>
          <w:bCs/>
          <w:sz w:val="28"/>
          <w:szCs w:val="28"/>
        </w:rPr>
      </w:pPr>
      <w:r>
        <w:rPr>
          <w:b/>
          <w:bCs/>
          <w:sz w:val="28"/>
          <w:szCs w:val="28"/>
        </w:rPr>
        <w:lastRenderedPageBreak/>
        <w:t>S</w:t>
      </w:r>
      <w:r w:rsidR="00076221">
        <w:rPr>
          <w:b/>
          <w:bCs/>
          <w:sz w:val="28"/>
          <w:szCs w:val="28"/>
        </w:rPr>
        <w:t xml:space="preserve">o that we can divide the traffic 50/50 % between this load balancer to tweak that parameter </w:t>
      </w:r>
      <w:r>
        <w:rPr>
          <w:b/>
          <w:bCs/>
          <w:sz w:val="28"/>
          <w:szCs w:val="28"/>
        </w:rPr>
        <w:t>instead of sending 50/50 we will try to change it to make it like a 90/10 or 80/20.</w:t>
      </w:r>
    </w:p>
    <w:p w14:paraId="40627E3F" w14:textId="68543C6D" w:rsidR="008835F6" w:rsidRDefault="008835F6" w:rsidP="008835F6">
      <w:pPr>
        <w:pStyle w:val="ListParagraph"/>
        <w:numPr>
          <w:ilvl w:val="0"/>
          <w:numId w:val="27"/>
        </w:numPr>
        <w:rPr>
          <w:b/>
          <w:bCs/>
          <w:sz w:val="28"/>
          <w:szCs w:val="28"/>
        </w:rPr>
      </w:pPr>
      <w:r>
        <w:rPr>
          <w:b/>
          <w:bCs/>
          <w:sz w:val="28"/>
          <w:szCs w:val="28"/>
        </w:rPr>
        <w:t>Route53</w:t>
      </w:r>
    </w:p>
    <w:p w14:paraId="79C12C25" w14:textId="77777777" w:rsidR="008835F6" w:rsidRDefault="008835F6" w:rsidP="008835F6">
      <w:pPr>
        <w:pStyle w:val="ListParagraph"/>
        <w:numPr>
          <w:ilvl w:val="0"/>
          <w:numId w:val="27"/>
        </w:numPr>
        <w:rPr>
          <w:b/>
          <w:bCs/>
          <w:sz w:val="28"/>
          <w:szCs w:val="28"/>
        </w:rPr>
      </w:pPr>
      <w:r>
        <w:rPr>
          <w:b/>
          <w:bCs/>
          <w:sz w:val="28"/>
          <w:szCs w:val="28"/>
        </w:rPr>
        <w:t xml:space="preserve">Now delete record because </w:t>
      </w:r>
      <w:proofErr w:type="gramStart"/>
      <w:r>
        <w:rPr>
          <w:b/>
          <w:bCs/>
          <w:sz w:val="28"/>
          <w:szCs w:val="28"/>
        </w:rPr>
        <w:t>it’s</w:t>
      </w:r>
      <w:proofErr w:type="gramEnd"/>
      <w:r>
        <w:rPr>
          <w:b/>
          <w:bCs/>
          <w:sz w:val="28"/>
          <w:szCs w:val="28"/>
        </w:rPr>
        <w:t xml:space="preserve"> a simple routing we don’t need this </w:t>
      </w:r>
    </w:p>
    <w:p w14:paraId="798C84CF" w14:textId="1ECFF2A9" w:rsidR="00615896" w:rsidRDefault="008835F6" w:rsidP="008835F6">
      <w:pPr>
        <w:pStyle w:val="ListParagraph"/>
        <w:numPr>
          <w:ilvl w:val="0"/>
          <w:numId w:val="27"/>
        </w:numPr>
        <w:rPr>
          <w:b/>
          <w:bCs/>
          <w:sz w:val="28"/>
          <w:szCs w:val="28"/>
        </w:rPr>
      </w:pPr>
      <w:r>
        <w:rPr>
          <w:b/>
          <w:bCs/>
          <w:sz w:val="28"/>
          <w:szCs w:val="28"/>
        </w:rPr>
        <w:t>We are going to create a weighted routing</w:t>
      </w:r>
    </w:p>
    <w:p w14:paraId="4BDA19B5" w14:textId="77777777" w:rsidR="00615896" w:rsidRDefault="00615896" w:rsidP="00615896">
      <w:pPr>
        <w:pStyle w:val="ListParagraph"/>
        <w:numPr>
          <w:ilvl w:val="0"/>
          <w:numId w:val="27"/>
        </w:numPr>
        <w:rPr>
          <w:b/>
          <w:bCs/>
          <w:sz w:val="28"/>
          <w:szCs w:val="28"/>
        </w:rPr>
      </w:pPr>
      <w:r>
        <w:rPr>
          <w:b/>
          <w:bCs/>
          <w:sz w:val="28"/>
          <w:szCs w:val="28"/>
        </w:rPr>
        <w:t xml:space="preserve">Enable Alias-Application and classic load balancer-Region-load balancer </w:t>
      </w:r>
    </w:p>
    <w:p w14:paraId="7AC601BF" w14:textId="77777777" w:rsidR="00615896" w:rsidRDefault="00615896" w:rsidP="00615896">
      <w:pPr>
        <w:pStyle w:val="ListParagraph"/>
        <w:numPr>
          <w:ilvl w:val="0"/>
          <w:numId w:val="27"/>
        </w:numPr>
        <w:rPr>
          <w:b/>
          <w:bCs/>
          <w:sz w:val="28"/>
          <w:szCs w:val="28"/>
        </w:rPr>
      </w:pPr>
      <w:r>
        <w:rPr>
          <w:b/>
          <w:bCs/>
          <w:sz w:val="28"/>
          <w:szCs w:val="28"/>
        </w:rPr>
        <w:t>Select weighted in the Routing policy</w:t>
      </w:r>
    </w:p>
    <w:p w14:paraId="279426AA" w14:textId="4DD2F797" w:rsidR="00615896" w:rsidRDefault="00615896" w:rsidP="00615896">
      <w:pPr>
        <w:pStyle w:val="ListParagraph"/>
        <w:numPr>
          <w:ilvl w:val="0"/>
          <w:numId w:val="27"/>
        </w:numPr>
        <w:rPr>
          <w:b/>
          <w:bCs/>
          <w:sz w:val="28"/>
          <w:szCs w:val="28"/>
        </w:rPr>
      </w:pPr>
      <w:r>
        <w:rPr>
          <w:b/>
          <w:bCs/>
          <w:sz w:val="28"/>
          <w:szCs w:val="28"/>
        </w:rPr>
        <w:t>Record 1</w:t>
      </w:r>
    </w:p>
    <w:p w14:paraId="2F423294" w14:textId="77777777" w:rsidR="00615896" w:rsidRDefault="00615896" w:rsidP="00615896">
      <w:pPr>
        <w:pStyle w:val="ListParagraph"/>
        <w:numPr>
          <w:ilvl w:val="0"/>
          <w:numId w:val="27"/>
        </w:numPr>
        <w:rPr>
          <w:b/>
          <w:bCs/>
          <w:sz w:val="28"/>
          <w:szCs w:val="28"/>
        </w:rPr>
      </w:pPr>
      <w:r>
        <w:rPr>
          <w:b/>
          <w:bCs/>
          <w:sz w:val="28"/>
          <w:szCs w:val="28"/>
        </w:rPr>
        <w:t>Weight-128 (because it half in the 255) – it range should be between 0 – 255</w:t>
      </w:r>
    </w:p>
    <w:p w14:paraId="498B1FD0" w14:textId="77777777" w:rsidR="00615896" w:rsidRDefault="00615896" w:rsidP="00615896">
      <w:pPr>
        <w:pStyle w:val="ListParagraph"/>
        <w:numPr>
          <w:ilvl w:val="0"/>
          <w:numId w:val="27"/>
        </w:numPr>
        <w:rPr>
          <w:b/>
          <w:bCs/>
          <w:sz w:val="28"/>
          <w:szCs w:val="28"/>
        </w:rPr>
      </w:pPr>
      <w:r>
        <w:rPr>
          <w:b/>
          <w:bCs/>
          <w:sz w:val="28"/>
          <w:szCs w:val="28"/>
        </w:rPr>
        <w:t>Record ID – A Record for test-</w:t>
      </w:r>
      <w:proofErr w:type="spellStart"/>
      <w:r>
        <w:rPr>
          <w:b/>
          <w:bCs/>
          <w:sz w:val="28"/>
          <w:szCs w:val="28"/>
        </w:rPr>
        <w:t>lb</w:t>
      </w:r>
      <w:proofErr w:type="spellEnd"/>
    </w:p>
    <w:p w14:paraId="662A91C2" w14:textId="77777777" w:rsidR="00615896" w:rsidRDefault="00615896" w:rsidP="00615896">
      <w:pPr>
        <w:pStyle w:val="ListParagraph"/>
        <w:ind w:left="1080"/>
        <w:rPr>
          <w:b/>
          <w:bCs/>
          <w:sz w:val="28"/>
          <w:szCs w:val="28"/>
        </w:rPr>
      </w:pPr>
    </w:p>
    <w:p w14:paraId="2CAFD4DB" w14:textId="1983173F" w:rsidR="008835F6" w:rsidRDefault="00615896" w:rsidP="00615896">
      <w:pPr>
        <w:pStyle w:val="ListParagraph"/>
        <w:ind w:left="1080"/>
        <w:rPr>
          <w:b/>
          <w:bCs/>
          <w:sz w:val="28"/>
          <w:szCs w:val="28"/>
        </w:rPr>
      </w:pPr>
      <w:r>
        <w:rPr>
          <w:b/>
          <w:bCs/>
          <w:noProof/>
          <w:sz w:val="28"/>
          <w:szCs w:val="28"/>
        </w:rPr>
        <w:drawing>
          <wp:inline distT="0" distB="0" distL="0" distR="0" wp14:anchorId="551F85A8" wp14:editId="2EADDE94">
            <wp:extent cx="4068583" cy="2477229"/>
            <wp:effectExtent l="0" t="0" r="8255" b="0"/>
            <wp:docPr id="7159773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7398" name="Picture 71597739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79717" cy="2484008"/>
                    </a:xfrm>
                    <a:prstGeom prst="rect">
                      <a:avLst/>
                    </a:prstGeom>
                  </pic:spPr>
                </pic:pic>
              </a:graphicData>
            </a:graphic>
          </wp:inline>
        </w:drawing>
      </w:r>
      <w:r w:rsidR="008835F6" w:rsidRPr="00615896">
        <w:rPr>
          <w:b/>
          <w:bCs/>
          <w:sz w:val="28"/>
          <w:szCs w:val="28"/>
        </w:rPr>
        <w:t xml:space="preserve"> </w:t>
      </w:r>
    </w:p>
    <w:p w14:paraId="06F6DD0A" w14:textId="6B666F4F" w:rsidR="00615896" w:rsidRDefault="00615896" w:rsidP="00615896">
      <w:pPr>
        <w:pStyle w:val="ListParagraph"/>
        <w:numPr>
          <w:ilvl w:val="0"/>
          <w:numId w:val="27"/>
        </w:numPr>
        <w:rPr>
          <w:b/>
          <w:bCs/>
          <w:sz w:val="28"/>
          <w:szCs w:val="28"/>
        </w:rPr>
      </w:pPr>
      <w:r>
        <w:rPr>
          <w:b/>
          <w:bCs/>
          <w:sz w:val="28"/>
          <w:szCs w:val="28"/>
        </w:rPr>
        <w:t>Record 2</w:t>
      </w:r>
    </w:p>
    <w:p w14:paraId="007830D0" w14:textId="77777777" w:rsidR="00615896" w:rsidRPr="00615896" w:rsidRDefault="00615896" w:rsidP="00615896">
      <w:pPr>
        <w:pStyle w:val="ListParagraph"/>
        <w:numPr>
          <w:ilvl w:val="0"/>
          <w:numId w:val="27"/>
        </w:numPr>
        <w:rPr>
          <w:b/>
          <w:bCs/>
          <w:sz w:val="28"/>
          <w:szCs w:val="28"/>
        </w:rPr>
      </w:pPr>
      <w:r w:rsidRPr="00615896">
        <w:rPr>
          <w:b/>
          <w:bCs/>
          <w:sz w:val="28"/>
          <w:szCs w:val="28"/>
        </w:rPr>
        <w:t>Weight-128 (because it half in the 255) – it range should be between 0 – 255</w:t>
      </w:r>
    </w:p>
    <w:p w14:paraId="1DF55CAD" w14:textId="4CC006F2" w:rsidR="00615896" w:rsidRDefault="00615896" w:rsidP="00615896">
      <w:pPr>
        <w:pStyle w:val="ListParagraph"/>
        <w:numPr>
          <w:ilvl w:val="0"/>
          <w:numId w:val="27"/>
        </w:numPr>
        <w:rPr>
          <w:b/>
          <w:bCs/>
          <w:sz w:val="28"/>
          <w:szCs w:val="28"/>
        </w:rPr>
      </w:pPr>
      <w:r w:rsidRPr="00615896">
        <w:rPr>
          <w:b/>
          <w:bCs/>
          <w:sz w:val="28"/>
          <w:szCs w:val="28"/>
        </w:rPr>
        <w:t>Record ID – A Record for test-</w:t>
      </w:r>
      <w:proofErr w:type="spellStart"/>
      <w:r w:rsidRPr="00615896">
        <w:rPr>
          <w:b/>
          <w:bCs/>
          <w:sz w:val="28"/>
          <w:szCs w:val="28"/>
        </w:rPr>
        <w:t>lb</w:t>
      </w:r>
      <w:proofErr w:type="spellEnd"/>
      <w:r>
        <w:rPr>
          <w:b/>
          <w:bCs/>
          <w:sz w:val="28"/>
          <w:szCs w:val="28"/>
        </w:rPr>
        <w:t xml:space="preserve"> 2(test-vpc</w:t>
      </w:r>
      <w:r w:rsidR="00053FE2">
        <w:rPr>
          <w:b/>
          <w:bCs/>
          <w:sz w:val="28"/>
          <w:szCs w:val="28"/>
        </w:rPr>
        <w:t>-2</w:t>
      </w:r>
      <w:r>
        <w:rPr>
          <w:b/>
          <w:bCs/>
          <w:sz w:val="28"/>
          <w:szCs w:val="28"/>
        </w:rPr>
        <w:t>-lb)</w:t>
      </w:r>
    </w:p>
    <w:p w14:paraId="4B922C68" w14:textId="77777777" w:rsidR="00615896" w:rsidRPr="00615896" w:rsidRDefault="00615896" w:rsidP="00615896">
      <w:pPr>
        <w:pStyle w:val="ListParagraph"/>
        <w:ind w:left="1080"/>
        <w:rPr>
          <w:b/>
          <w:bCs/>
          <w:sz w:val="28"/>
          <w:szCs w:val="28"/>
        </w:rPr>
      </w:pPr>
    </w:p>
    <w:p w14:paraId="667A8EA6" w14:textId="75EE25D2" w:rsidR="00615896" w:rsidRDefault="00615896" w:rsidP="00615896">
      <w:pPr>
        <w:pStyle w:val="ListParagraph"/>
        <w:ind w:left="1080"/>
        <w:rPr>
          <w:b/>
          <w:bCs/>
          <w:sz w:val="28"/>
          <w:szCs w:val="28"/>
        </w:rPr>
      </w:pPr>
      <w:r>
        <w:rPr>
          <w:b/>
          <w:bCs/>
          <w:noProof/>
          <w:sz w:val="28"/>
          <w:szCs w:val="28"/>
        </w:rPr>
        <w:lastRenderedPageBreak/>
        <w:drawing>
          <wp:inline distT="0" distB="0" distL="0" distR="0" wp14:anchorId="4C2DEDFD" wp14:editId="2132D196">
            <wp:extent cx="4342442" cy="2871763"/>
            <wp:effectExtent l="0" t="0" r="1270" b="5080"/>
            <wp:docPr id="12155356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5681" name="Picture 1215535681"/>
                    <pic:cNvPicPr/>
                  </pic:nvPicPr>
                  <pic:blipFill>
                    <a:blip r:embed="rId64">
                      <a:extLst>
                        <a:ext uri="{28A0092B-C50C-407E-A947-70E740481C1C}">
                          <a14:useLocalDpi xmlns:a14="http://schemas.microsoft.com/office/drawing/2010/main" val="0"/>
                        </a:ext>
                      </a:extLst>
                    </a:blip>
                    <a:stretch>
                      <a:fillRect/>
                    </a:stretch>
                  </pic:blipFill>
                  <pic:spPr>
                    <a:xfrm>
                      <a:off x="0" y="0"/>
                      <a:ext cx="4357064" cy="2881433"/>
                    </a:xfrm>
                    <a:prstGeom prst="rect">
                      <a:avLst/>
                    </a:prstGeom>
                  </pic:spPr>
                </pic:pic>
              </a:graphicData>
            </a:graphic>
          </wp:inline>
        </w:drawing>
      </w:r>
    </w:p>
    <w:p w14:paraId="2851AAB3" w14:textId="77777777" w:rsidR="00615896" w:rsidRDefault="00615896" w:rsidP="00615896">
      <w:pPr>
        <w:pStyle w:val="ListParagraph"/>
        <w:ind w:left="1080"/>
        <w:rPr>
          <w:b/>
          <w:bCs/>
          <w:sz w:val="28"/>
          <w:szCs w:val="28"/>
        </w:rPr>
      </w:pPr>
    </w:p>
    <w:p w14:paraId="032207CF" w14:textId="4F4C7BFB" w:rsidR="00615896" w:rsidRDefault="00615896" w:rsidP="00615896">
      <w:pPr>
        <w:pStyle w:val="ListParagraph"/>
        <w:numPr>
          <w:ilvl w:val="0"/>
          <w:numId w:val="27"/>
        </w:numPr>
        <w:rPr>
          <w:b/>
          <w:bCs/>
          <w:sz w:val="28"/>
          <w:szCs w:val="28"/>
        </w:rPr>
      </w:pPr>
      <w:r>
        <w:rPr>
          <w:b/>
          <w:bCs/>
          <w:sz w:val="28"/>
          <w:szCs w:val="28"/>
        </w:rPr>
        <w:t xml:space="preserve">Next click on create record and wait until its up and running </w:t>
      </w:r>
    </w:p>
    <w:p w14:paraId="2CEF198F" w14:textId="77777777" w:rsidR="00615896" w:rsidRDefault="00615896" w:rsidP="00615896">
      <w:pPr>
        <w:pStyle w:val="ListParagraph"/>
        <w:ind w:left="1080"/>
        <w:rPr>
          <w:b/>
          <w:bCs/>
          <w:sz w:val="28"/>
          <w:szCs w:val="28"/>
        </w:rPr>
      </w:pPr>
    </w:p>
    <w:p w14:paraId="17B9D5D1" w14:textId="797B1F41" w:rsidR="00615896" w:rsidRDefault="00615896" w:rsidP="00615896">
      <w:pPr>
        <w:pStyle w:val="ListParagraph"/>
        <w:ind w:left="1080"/>
        <w:rPr>
          <w:b/>
          <w:bCs/>
          <w:sz w:val="28"/>
          <w:szCs w:val="28"/>
        </w:rPr>
      </w:pPr>
      <w:r>
        <w:rPr>
          <w:b/>
          <w:bCs/>
          <w:noProof/>
          <w:sz w:val="28"/>
          <w:szCs w:val="28"/>
        </w:rPr>
        <w:drawing>
          <wp:inline distT="0" distB="0" distL="0" distR="0" wp14:anchorId="036AEE03" wp14:editId="2A68866A">
            <wp:extent cx="2735580" cy="1422319"/>
            <wp:effectExtent l="0" t="0" r="7620" b="6985"/>
            <wp:docPr id="9339536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3646" name="Picture 933953646"/>
                    <pic:cNvPicPr/>
                  </pic:nvPicPr>
                  <pic:blipFill>
                    <a:blip r:embed="rId65">
                      <a:extLst>
                        <a:ext uri="{28A0092B-C50C-407E-A947-70E740481C1C}">
                          <a14:useLocalDpi xmlns:a14="http://schemas.microsoft.com/office/drawing/2010/main" val="0"/>
                        </a:ext>
                      </a:extLst>
                    </a:blip>
                    <a:stretch>
                      <a:fillRect/>
                    </a:stretch>
                  </pic:blipFill>
                  <pic:spPr>
                    <a:xfrm>
                      <a:off x="0" y="0"/>
                      <a:ext cx="2762931" cy="1436540"/>
                    </a:xfrm>
                    <a:prstGeom prst="rect">
                      <a:avLst/>
                    </a:prstGeom>
                  </pic:spPr>
                </pic:pic>
              </a:graphicData>
            </a:graphic>
          </wp:inline>
        </w:drawing>
      </w:r>
    </w:p>
    <w:p w14:paraId="059FBC64" w14:textId="77777777" w:rsidR="00615896" w:rsidRDefault="00615896" w:rsidP="00615896">
      <w:pPr>
        <w:pStyle w:val="ListParagraph"/>
        <w:ind w:left="1080"/>
        <w:rPr>
          <w:b/>
          <w:bCs/>
          <w:sz w:val="28"/>
          <w:szCs w:val="28"/>
        </w:rPr>
      </w:pPr>
    </w:p>
    <w:p w14:paraId="1AC6CB0E" w14:textId="58F25A82" w:rsidR="00615896" w:rsidRDefault="006B2682" w:rsidP="00615896">
      <w:pPr>
        <w:pStyle w:val="ListParagraph"/>
        <w:numPr>
          <w:ilvl w:val="0"/>
          <w:numId w:val="27"/>
        </w:numPr>
        <w:rPr>
          <w:b/>
          <w:bCs/>
          <w:sz w:val="28"/>
          <w:szCs w:val="28"/>
        </w:rPr>
      </w:pPr>
      <w:r>
        <w:rPr>
          <w:b/>
          <w:bCs/>
          <w:sz w:val="28"/>
          <w:szCs w:val="28"/>
        </w:rPr>
        <w:t>Now lest go and check the loadec2.shop and see where it goes</w:t>
      </w:r>
      <w:r w:rsidR="00053FE2">
        <w:rPr>
          <w:b/>
          <w:bCs/>
          <w:sz w:val="28"/>
          <w:szCs w:val="28"/>
        </w:rPr>
        <w:t xml:space="preserve"> </w:t>
      </w:r>
    </w:p>
    <w:p w14:paraId="39285929" w14:textId="77777777" w:rsidR="00053FE2" w:rsidRDefault="00053FE2" w:rsidP="00053FE2">
      <w:pPr>
        <w:pStyle w:val="ListParagraph"/>
        <w:ind w:left="1080"/>
        <w:rPr>
          <w:b/>
          <w:bCs/>
          <w:sz w:val="28"/>
          <w:szCs w:val="28"/>
        </w:rPr>
      </w:pPr>
    </w:p>
    <w:p w14:paraId="4CCA478B" w14:textId="40AB88C3" w:rsidR="00053FE2" w:rsidRDefault="00053FE2" w:rsidP="00BF3F63">
      <w:pPr>
        <w:pStyle w:val="ListParagraph"/>
        <w:ind w:left="1080"/>
        <w:rPr>
          <w:b/>
          <w:bCs/>
          <w:sz w:val="28"/>
          <w:szCs w:val="28"/>
        </w:rPr>
      </w:pPr>
      <w:r>
        <w:rPr>
          <w:b/>
          <w:bCs/>
          <w:noProof/>
          <w:sz w:val="28"/>
          <w:szCs w:val="28"/>
        </w:rPr>
        <w:drawing>
          <wp:inline distT="0" distB="0" distL="0" distR="0" wp14:anchorId="7316607A" wp14:editId="7204C314">
            <wp:extent cx="2613660" cy="874354"/>
            <wp:effectExtent l="0" t="0" r="0" b="2540"/>
            <wp:docPr id="1329176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76399" name="Picture 1329176399"/>
                    <pic:cNvPicPr/>
                  </pic:nvPicPr>
                  <pic:blipFill>
                    <a:blip r:embed="rId66">
                      <a:extLst>
                        <a:ext uri="{28A0092B-C50C-407E-A947-70E740481C1C}">
                          <a14:useLocalDpi xmlns:a14="http://schemas.microsoft.com/office/drawing/2010/main" val="0"/>
                        </a:ext>
                      </a:extLst>
                    </a:blip>
                    <a:stretch>
                      <a:fillRect/>
                    </a:stretch>
                  </pic:blipFill>
                  <pic:spPr>
                    <a:xfrm>
                      <a:off x="0" y="0"/>
                      <a:ext cx="2651909" cy="887150"/>
                    </a:xfrm>
                    <a:prstGeom prst="rect">
                      <a:avLst/>
                    </a:prstGeom>
                  </pic:spPr>
                </pic:pic>
              </a:graphicData>
            </a:graphic>
          </wp:inline>
        </w:drawing>
      </w:r>
    </w:p>
    <w:p w14:paraId="28C83396" w14:textId="3F88555E" w:rsidR="00053FE2" w:rsidRDefault="00053FE2" w:rsidP="00053FE2">
      <w:pPr>
        <w:pStyle w:val="ListParagraph"/>
        <w:numPr>
          <w:ilvl w:val="0"/>
          <w:numId w:val="27"/>
        </w:numPr>
        <w:rPr>
          <w:b/>
          <w:bCs/>
          <w:sz w:val="28"/>
          <w:szCs w:val="28"/>
        </w:rPr>
      </w:pPr>
      <w:proofErr w:type="gramStart"/>
      <w:r>
        <w:rPr>
          <w:b/>
          <w:bCs/>
          <w:sz w:val="28"/>
          <w:szCs w:val="28"/>
        </w:rPr>
        <w:t>It</w:t>
      </w:r>
      <w:proofErr w:type="gramEnd"/>
      <w:r>
        <w:rPr>
          <w:b/>
          <w:bCs/>
          <w:sz w:val="28"/>
          <w:szCs w:val="28"/>
        </w:rPr>
        <w:t xml:space="preserve"> </w:t>
      </w:r>
      <w:proofErr w:type="spellStart"/>
      <w:r>
        <w:rPr>
          <w:b/>
          <w:bCs/>
          <w:sz w:val="28"/>
          <w:szCs w:val="28"/>
        </w:rPr>
        <w:t>go’s</w:t>
      </w:r>
      <w:proofErr w:type="spellEnd"/>
      <w:r>
        <w:rPr>
          <w:b/>
          <w:bCs/>
          <w:sz w:val="28"/>
          <w:szCs w:val="28"/>
        </w:rPr>
        <w:t xml:space="preserve"> to the test-ec2-instance </w:t>
      </w:r>
    </w:p>
    <w:p w14:paraId="65B7944D" w14:textId="0625BA59" w:rsidR="00053FE2" w:rsidRDefault="00053FE2" w:rsidP="00053FE2">
      <w:pPr>
        <w:pStyle w:val="ListParagraph"/>
        <w:numPr>
          <w:ilvl w:val="0"/>
          <w:numId w:val="27"/>
        </w:numPr>
        <w:rPr>
          <w:b/>
          <w:bCs/>
          <w:sz w:val="28"/>
          <w:szCs w:val="28"/>
        </w:rPr>
      </w:pPr>
      <w:proofErr w:type="gramStart"/>
      <w:r>
        <w:rPr>
          <w:b/>
          <w:bCs/>
          <w:sz w:val="28"/>
          <w:szCs w:val="28"/>
        </w:rPr>
        <w:t>Let’s</w:t>
      </w:r>
      <w:proofErr w:type="gramEnd"/>
      <w:r>
        <w:rPr>
          <w:b/>
          <w:bCs/>
          <w:sz w:val="28"/>
          <w:szCs w:val="28"/>
        </w:rPr>
        <w:t xml:space="preserve"> go and change the weight by editing the weight in the record-1 &amp; record-2</w:t>
      </w:r>
    </w:p>
    <w:p w14:paraId="7CB67327" w14:textId="087E1CCF" w:rsidR="00053FE2" w:rsidRDefault="00BF3F63" w:rsidP="00053FE2">
      <w:pPr>
        <w:pStyle w:val="ListParagraph"/>
        <w:ind w:left="1080"/>
        <w:rPr>
          <w:b/>
          <w:bCs/>
          <w:sz w:val="28"/>
          <w:szCs w:val="28"/>
        </w:rPr>
      </w:pPr>
      <w:r>
        <w:rPr>
          <w:b/>
          <w:bCs/>
          <w:sz w:val="28"/>
          <w:szCs w:val="28"/>
        </w:rPr>
        <w:t xml:space="preserve">Record – 1 = 0 </w:t>
      </w:r>
    </w:p>
    <w:p w14:paraId="1A0A0B1C" w14:textId="5389895B" w:rsidR="00BF3F63" w:rsidRDefault="00BF3F63" w:rsidP="00BF3F63">
      <w:pPr>
        <w:pStyle w:val="ListParagraph"/>
        <w:ind w:left="1080"/>
        <w:rPr>
          <w:b/>
          <w:bCs/>
          <w:sz w:val="28"/>
          <w:szCs w:val="28"/>
        </w:rPr>
      </w:pPr>
      <w:r>
        <w:rPr>
          <w:b/>
          <w:bCs/>
          <w:sz w:val="28"/>
          <w:szCs w:val="28"/>
        </w:rPr>
        <w:t>Record – 2 =255</w:t>
      </w:r>
    </w:p>
    <w:p w14:paraId="3B0CFE14" w14:textId="7C150E39" w:rsidR="00BF3F63" w:rsidRDefault="00BF3F63" w:rsidP="00BF3F63">
      <w:pPr>
        <w:pStyle w:val="ListParagraph"/>
        <w:numPr>
          <w:ilvl w:val="0"/>
          <w:numId w:val="27"/>
        </w:numPr>
        <w:rPr>
          <w:b/>
          <w:bCs/>
          <w:sz w:val="28"/>
          <w:szCs w:val="28"/>
        </w:rPr>
      </w:pPr>
      <w:r>
        <w:rPr>
          <w:b/>
          <w:bCs/>
          <w:sz w:val="28"/>
          <w:szCs w:val="28"/>
        </w:rPr>
        <w:t xml:space="preserve">Put the full weight for the record - 2 </w:t>
      </w:r>
    </w:p>
    <w:p w14:paraId="18BB87B3" w14:textId="77777777" w:rsidR="00BF3F63" w:rsidRDefault="00BF3F63" w:rsidP="00BF3F63">
      <w:pPr>
        <w:pStyle w:val="ListParagraph"/>
        <w:ind w:left="1080"/>
        <w:rPr>
          <w:b/>
          <w:bCs/>
          <w:sz w:val="28"/>
          <w:szCs w:val="28"/>
        </w:rPr>
      </w:pPr>
    </w:p>
    <w:p w14:paraId="0FB00D22" w14:textId="156FC9F9" w:rsidR="00BF3F63" w:rsidRDefault="00BF3F63" w:rsidP="00BF3F63">
      <w:pPr>
        <w:pStyle w:val="ListParagraph"/>
        <w:ind w:left="1080"/>
        <w:rPr>
          <w:b/>
          <w:bCs/>
          <w:sz w:val="28"/>
          <w:szCs w:val="28"/>
        </w:rPr>
      </w:pPr>
      <w:r>
        <w:rPr>
          <w:b/>
          <w:bCs/>
          <w:noProof/>
          <w:sz w:val="28"/>
          <w:szCs w:val="28"/>
        </w:rPr>
        <w:lastRenderedPageBreak/>
        <w:drawing>
          <wp:inline distT="0" distB="0" distL="0" distR="0" wp14:anchorId="7CA401BC" wp14:editId="5CDA6041">
            <wp:extent cx="1231290" cy="2979420"/>
            <wp:effectExtent l="0" t="0" r="6985" b="0"/>
            <wp:docPr id="128378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42" name="Picture 12837842"/>
                    <pic:cNvPicPr/>
                  </pic:nvPicPr>
                  <pic:blipFill>
                    <a:blip r:embed="rId67">
                      <a:extLst>
                        <a:ext uri="{28A0092B-C50C-407E-A947-70E740481C1C}">
                          <a14:useLocalDpi xmlns:a14="http://schemas.microsoft.com/office/drawing/2010/main" val="0"/>
                        </a:ext>
                      </a:extLst>
                    </a:blip>
                    <a:stretch>
                      <a:fillRect/>
                    </a:stretch>
                  </pic:blipFill>
                  <pic:spPr>
                    <a:xfrm>
                      <a:off x="0" y="0"/>
                      <a:ext cx="1239343" cy="2998907"/>
                    </a:xfrm>
                    <a:prstGeom prst="rect">
                      <a:avLst/>
                    </a:prstGeom>
                  </pic:spPr>
                </pic:pic>
              </a:graphicData>
            </a:graphic>
          </wp:inline>
        </w:drawing>
      </w:r>
    </w:p>
    <w:p w14:paraId="75B21375" w14:textId="77777777" w:rsidR="00D4254E" w:rsidRDefault="00D4254E" w:rsidP="00BF3F63">
      <w:pPr>
        <w:pStyle w:val="ListParagraph"/>
        <w:ind w:left="1080"/>
        <w:rPr>
          <w:b/>
          <w:bCs/>
          <w:sz w:val="28"/>
          <w:szCs w:val="28"/>
        </w:rPr>
      </w:pPr>
    </w:p>
    <w:p w14:paraId="6D02D6A3" w14:textId="0D858925" w:rsidR="00BF3F63" w:rsidRDefault="00BF3F63" w:rsidP="00BF3F63">
      <w:pPr>
        <w:pStyle w:val="ListParagraph"/>
        <w:numPr>
          <w:ilvl w:val="0"/>
          <w:numId w:val="26"/>
        </w:numPr>
        <w:rPr>
          <w:b/>
          <w:bCs/>
          <w:sz w:val="28"/>
          <w:szCs w:val="28"/>
        </w:rPr>
      </w:pPr>
      <w:r>
        <w:rPr>
          <w:b/>
          <w:bCs/>
          <w:sz w:val="28"/>
          <w:szCs w:val="28"/>
        </w:rPr>
        <w:t xml:space="preserve">And click on save </w:t>
      </w:r>
    </w:p>
    <w:p w14:paraId="592978BE" w14:textId="45D99A95" w:rsidR="00BF3F63" w:rsidRDefault="00BF3F63" w:rsidP="00BF3F63">
      <w:pPr>
        <w:pStyle w:val="ListParagraph"/>
        <w:numPr>
          <w:ilvl w:val="0"/>
          <w:numId w:val="26"/>
        </w:numPr>
        <w:rPr>
          <w:b/>
          <w:bCs/>
          <w:sz w:val="28"/>
          <w:szCs w:val="28"/>
        </w:rPr>
      </w:pPr>
      <w:r>
        <w:rPr>
          <w:b/>
          <w:bCs/>
          <w:sz w:val="28"/>
          <w:szCs w:val="28"/>
        </w:rPr>
        <w:t xml:space="preserve">So </w:t>
      </w:r>
      <w:proofErr w:type="gramStart"/>
      <w:r>
        <w:rPr>
          <w:b/>
          <w:bCs/>
          <w:sz w:val="28"/>
          <w:szCs w:val="28"/>
        </w:rPr>
        <w:t>also</w:t>
      </w:r>
      <w:proofErr w:type="gramEnd"/>
      <w:r>
        <w:rPr>
          <w:b/>
          <w:bCs/>
          <w:sz w:val="28"/>
          <w:szCs w:val="28"/>
        </w:rPr>
        <w:t xml:space="preserve"> why I did 0 to 255 because I’m just running everything into a limited environment. </w:t>
      </w:r>
    </w:p>
    <w:p w14:paraId="12B7CFD7" w14:textId="09A357A3" w:rsidR="00BF3F63" w:rsidRDefault="00BF3F63" w:rsidP="00BF3F63">
      <w:pPr>
        <w:pStyle w:val="ListParagraph"/>
        <w:numPr>
          <w:ilvl w:val="0"/>
          <w:numId w:val="26"/>
        </w:numPr>
        <w:rPr>
          <w:b/>
          <w:bCs/>
          <w:sz w:val="28"/>
          <w:szCs w:val="28"/>
        </w:rPr>
      </w:pPr>
      <w:r>
        <w:rPr>
          <w:b/>
          <w:bCs/>
          <w:sz w:val="28"/>
          <w:szCs w:val="28"/>
        </w:rPr>
        <w:t xml:space="preserve">I don’t have a multiple number of requests, thousands of </w:t>
      </w:r>
      <w:proofErr w:type="gramStart"/>
      <w:r>
        <w:rPr>
          <w:b/>
          <w:bCs/>
          <w:sz w:val="28"/>
          <w:szCs w:val="28"/>
        </w:rPr>
        <w:t>request</w:t>
      </w:r>
      <w:proofErr w:type="gramEnd"/>
      <w:r>
        <w:rPr>
          <w:b/>
          <w:bCs/>
          <w:sz w:val="28"/>
          <w:szCs w:val="28"/>
        </w:rPr>
        <w:t xml:space="preserve"> coming to ec2 instance</w:t>
      </w:r>
      <w:r w:rsidR="00C10531">
        <w:rPr>
          <w:b/>
          <w:bCs/>
          <w:sz w:val="28"/>
          <w:szCs w:val="28"/>
        </w:rPr>
        <w:t xml:space="preserve"> so through those split cannot be visible significant in if we go with the 50/50 that’s why I have just gone with the zero and 100%.</w:t>
      </w:r>
    </w:p>
    <w:p w14:paraId="53D79B74" w14:textId="6C4FA0D5" w:rsidR="00C10531" w:rsidRDefault="00C10531" w:rsidP="00C10531">
      <w:pPr>
        <w:pStyle w:val="ListParagraph"/>
        <w:numPr>
          <w:ilvl w:val="0"/>
          <w:numId w:val="26"/>
        </w:numPr>
        <w:rPr>
          <w:b/>
          <w:bCs/>
          <w:sz w:val="28"/>
          <w:szCs w:val="28"/>
        </w:rPr>
      </w:pPr>
      <w:r>
        <w:rPr>
          <w:b/>
          <w:bCs/>
          <w:sz w:val="28"/>
          <w:szCs w:val="28"/>
        </w:rPr>
        <w:t xml:space="preserve">So that you can see the difference quite immediately, so </w:t>
      </w:r>
      <w:proofErr w:type="gramStart"/>
      <w:r>
        <w:rPr>
          <w:b/>
          <w:bCs/>
          <w:sz w:val="28"/>
          <w:szCs w:val="28"/>
        </w:rPr>
        <w:t>that’s</w:t>
      </w:r>
      <w:proofErr w:type="gramEnd"/>
      <w:r>
        <w:rPr>
          <w:b/>
          <w:bCs/>
          <w:sz w:val="28"/>
          <w:szCs w:val="28"/>
        </w:rPr>
        <w:t xml:space="preserve"> the reason behind splitting the traffic instead of 50/50.</w:t>
      </w:r>
    </w:p>
    <w:p w14:paraId="57FB5076" w14:textId="193CE1BD" w:rsidR="00C10531" w:rsidRDefault="00C10531" w:rsidP="00C10531">
      <w:pPr>
        <w:pStyle w:val="ListParagraph"/>
        <w:numPr>
          <w:ilvl w:val="0"/>
          <w:numId w:val="26"/>
        </w:numPr>
        <w:rPr>
          <w:b/>
          <w:bCs/>
          <w:sz w:val="28"/>
          <w:szCs w:val="28"/>
        </w:rPr>
      </w:pPr>
      <w:proofErr w:type="gramStart"/>
      <w:r>
        <w:rPr>
          <w:b/>
          <w:bCs/>
          <w:sz w:val="28"/>
          <w:szCs w:val="28"/>
        </w:rPr>
        <w:t>I’m</w:t>
      </w:r>
      <w:proofErr w:type="gramEnd"/>
      <w:r>
        <w:rPr>
          <w:b/>
          <w:bCs/>
          <w:sz w:val="28"/>
          <w:szCs w:val="28"/>
        </w:rPr>
        <w:t xml:space="preserve"> just going with a zero and 100%</w:t>
      </w:r>
    </w:p>
    <w:p w14:paraId="34EBC32D" w14:textId="4F032394" w:rsidR="00C10531" w:rsidRDefault="00C10531" w:rsidP="00C10531">
      <w:pPr>
        <w:pStyle w:val="ListParagraph"/>
        <w:numPr>
          <w:ilvl w:val="0"/>
          <w:numId w:val="26"/>
        </w:numPr>
        <w:rPr>
          <w:b/>
          <w:bCs/>
          <w:sz w:val="28"/>
          <w:szCs w:val="28"/>
        </w:rPr>
      </w:pPr>
      <w:r>
        <w:rPr>
          <w:b/>
          <w:bCs/>
          <w:sz w:val="28"/>
          <w:szCs w:val="28"/>
        </w:rPr>
        <w:t xml:space="preserve">Next </w:t>
      </w:r>
      <w:proofErr w:type="gramStart"/>
      <w:r>
        <w:rPr>
          <w:b/>
          <w:bCs/>
          <w:sz w:val="28"/>
          <w:szCs w:val="28"/>
        </w:rPr>
        <w:t>let’s</w:t>
      </w:r>
      <w:proofErr w:type="gramEnd"/>
      <w:r>
        <w:rPr>
          <w:b/>
          <w:bCs/>
          <w:sz w:val="28"/>
          <w:szCs w:val="28"/>
        </w:rPr>
        <w:t xml:space="preserve"> go and check the loadec2.shop it should point the request to the test-vpc-2-ec2-instance</w:t>
      </w:r>
    </w:p>
    <w:p w14:paraId="23D2D3D9" w14:textId="77777777" w:rsidR="00C10531" w:rsidRDefault="00C10531" w:rsidP="00C10531">
      <w:pPr>
        <w:pStyle w:val="ListParagraph"/>
        <w:ind w:left="1080"/>
        <w:rPr>
          <w:b/>
          <w:bCs/>
          <w:sz w:val="28"/>
          <w:szCs w:val="28"/>
        </w:rPr>
      </w:pPr>
    </w:p>
    <w:p w14:paraId="69A80BDF" w14:textId="148B23B4" w:rsidR="00C10531" w:rsidRDefault="00C10531" w:rsidP="00C10531">
      <w:pPr>
        <w:pStyle w:val="ListParagraph"/>
        <w:ind w:left="1080"/>
        <w:rPr>
          <w:b/>
          <w:bCs/>
          <w:sz w:val="28"/>
          <w:szCs w:val="28"/>
        </w:rPr>
      </w:pPr>
      <w:r>
        <w:rPr>
          <w:b/>
          <w:bCs/>
          <w:noProof/>
          <w:sz w:val="28"/>
          <w:szCs w:val="28"/>
        </w:rPr>
        <w:drawing>
          <wp:inline distT="0" distB="0" distL="0" distR="0" wp14:anchorId="38E57972" wp14:editId="26888D54">
            <wp:extent cx="4610100" cy="966348"/>
            <wp:effectExtent l="0" t="0" r="0" b="5715"/>
            <wp:docPr id="17651029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02900" name="Picture 1765102900"/>
                    <pic:cNvPicPr/>
                  </pic:nvPicPr>
                  <pic:blipFill>
                    <a:blip r:embed="rId68">
                      <a:extLst>
                        <a:ext uri="{28A0092B-C50C-407E-A947-70E740481C1C}">
                          <a14:useLocalDpi xmlns:a14="http://schemas.microsoft.com/office/drawing/2010/main" val="0"/>
                        </a:ext>
                      </a:extLst>
                    </a:blip>
                    <a:stretch>
                      <a:fillRect/>
                    </a:stretch>
                  </pic:blipFill>
                  <pic:spPr>
                    <a:xfrm>
                      <a:off x="0" y="0"/>
                      <a:ext cx="4631293" cy="970790"/>
                    </a:xfrm>
                    <a:prstGeom prst="rect">
                      <a:avLst/>
                    </a:prstGeom>
                  </pic:spPr>
                </pic:pic>
              </a:graphicData>
            </a:graphic>
          </wp:inline>
        </w:drawing>
      </w:r>
    </w:p>
    <w:p w14:paraId="7A37488B" w14:textId="77777777" w:rsidR="00C10531" w:rsidRDefault="00C10531" w:rsidP="00C10531">
      <w:pPr>
        <w:pStyle w:val="ListParagraph"/>
        <w:ind w:left="1080"/>
        <w:rPr>
          <w:b/>
          <w:bCs/>
          <w:sz w:val="28"/>
          <w:szCs w:val="28"/>
        </w:rPr>
      </w:pPr>
    </w:p>
    <w:p w14:paraId="78C1390C" w14:textId="0C10F465" w:rsidR="00C10531" w:rsidRDefault="00C10531" w:rsidP="00C10531">
      <w:pPr>
        <w:pStyle w:val="ListParagraph"/>
        <w:numPr>
          <w:ilvl w:val="0"/>
          <w:numId w:val="26"/>
        </w:numPr>
        <w:rPr>
          <w:b/>
          <w:bCs/>
          <w:sz w:val="28"/>
          <w:szCs w:val="28"/>
        </w:rPr>
      </w:pPr>
      <w:r>
        <w:rPr>
          <w:b/>
          <w:bCs/>
          <w:sz w:val="28"/>
          <w:szCs w:val="28"/>
        </w:rPr>
        <w:t>This how we are going to using the load balancer you just need to define the weighted in terms of 0 to 256 just chose the suitable number and divide the traffic between those</w:t>
      </w:r>
      <w:r w:rsidR="004C5A17">
        <w:rPr>
          <w:b/>
          <w:bCs/>
          <w:sz w:val="28"/>
          <w:szCs w:val="28"/>
        </w:rPr>
        <w:t xml:space="preserve"> </w:t>
      </w:r>
      <w:r w:rsidR="00D4254E">
        <w:rPr>
          <w:b/>
          <w:bCs/>
          <w:sz w:val="28"/>
          <w:szCs w:val="28"/>
        </w:rPr>
        <w:t>2-</w:t>
      </w:r>
      <w:r w:rsidR="004C5A17">
        <w:rPr>
          <w:b/>
          <w:bCs/>
          <w:sz w:val="28"/>
          <w:szCs w:val="28"/>
        </w:rPr>
        <w:t xml:space="preserve">load balancer </w:t>
      </w:r>
    </w:p>
    <w:p w14:paraId="549B919E" w14:textId="77777777" w:rsidR="004C5A17" w:rsidRDefault="004C5A17" w:rsidP="004C5A17">
      <w:pPr>
        <w:rPr>
          <w:b/>
          <w:bCs/>
          <w:sz w:val="28"/>
          <w:szCs w:val="28"/>
        </w:rPr>
      </w:pPr>
    </w:p>
    <w:p w14:paraId="406D7BFC" w14:textId="7C643151" w:rsidR="004C5A17" w:rsidRDefault="004C5A17" w:rsidP="004C5A17">
      <w:pPr>
        <w:jc w:val="center"/>
        <w:rPr>
          <w:b/>
          <w:bCs/>
          <w:sz w:val="48"/>
          <w:szCs w:val="48"/>
          <w:u w:val="single"/>
        </w:rPr>
      </w:pPr>
      <w:r>
        <w:rPr>
          <w:b/>
          <w:bCs/>
          <w:sz w:val="48"/>
          <w:szCs w:val="48"/>
          <w:u w:val="single"/>
        </w:rPr>
        <w:lastRenderedPageBreak/>
        <w:t>Geolocation based – Routing</w:t>
      </w:r>
    </w:p>
    <w:p w14:paraId="41117FC3" w14:textId="77777777" w:rsidR="004C5A17" w:rsidRDefault="004C5A17" w:rsidP="004C5A17">
      <w:pPr>
        <w:jc w:val="center"/>
        <w:rPr>
          <w:b/>
          <w:bCs/>
          <w:sz w:val="28"/>
          <w:szCs w:val="28"/>
        </w:rPr>
      </w:pPr>
    </w:p>
    <w:p w14:paraId="2E983ACF" w14:textId="06A088A1" w:rsidR="004C5A17" w:rsidRPr="00D4254E" w:rsidRDefault="00D4254E" w:rsidP="00D4254E">
      <w:pPr>
        <w:rPr>
          <w:b/>
          <w:bCs/>
          <w:sz w:val="28"/>
          <w:szCs w:val="28"/>
        </w:rPr>
      </w:pPr>
      <w:r>
        <w:rPr>
          <w:b/>
          <w:bCs/>
          <w:sz w:val="28"/>
          <w:szCs w:val="28"/>
        </w:rPr>
        <w:t xml:space="preserve">            </w:t>
      </w:r>
      <w:r w:rsidR="004C5A17" w:rsidRPr="00D4254E">
        <w:rPr>
          <w:b/>
          <w:bCs/>
          <w:sz w:val="28"/>
          <w:szCs w:val="28"/>
        </w:rPr>
        <w:t xml:space="preserve"> </w:t>
      </w:r>
      <w:r w:rsidR="004C5A17">
        <w:rPr>
          <w:noProof/>
        </w:rPr>
        <w:drawing>
          <wp:inline distT="0" distB="0" distL="0" distR="0" wp14:anchorId="7BDA711C" wp14:editId="2F882956">
            <wp:extent cx="4776568" cy="2651760"/>
            <wp:effectExtent l="0" t="0" r="5080" b="0"/>
            <wp:docPr id="13574617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61756" name="Picture 1357461756"/>
                    <pic:cNvPicPr/>
                  </pic:nvPicPr>
                  <pic:blipFill>
                    <a:blip r:embed="rId69">
                      <a:extLst>
                        <a:ext uri="{28A0092B-C50C-407E-A947-70E740481C1C}">
                          <a14:useLocalDpi xmlns:a14="http://schemas.microsoft.com/office/drawing/2010/main" val="0"/>
                        </a:ext>
                      </a:extLst>
                    </a:blip>
                    <a:stretch>
                      <a:fillRect/>
                    </a:stretch>
                  </pic:blipFill>
                  <pic:spPr>
                    <a:xfrm>
                      <a:off x="0" y="0"/>
                      <a:ext cx="4789985" cy="2659209"/>
                    </a:xfrm>
                    <a:prstGeom prst="rect">
                      <a:avLst/>
                    </a:prstGeom>
                  </pic:spPr>
                </pic:pic>
              </a:graphicData>
            </a:graphic>
          </wp:inline>
        </w:drawing>
      </w:r>
    </w:p>
    <w:p w14:paraId="1688C5F1" w14:textId="4F98650D" w:rsidR="004C5A17" w:rsidRDefault="004C5A17" w:rsidP="004C5A17">
      <w:pPr>
        <w:pStyle w:val="ListParagraph"/>
        <w:numPr>
          <w:ilvl w:val="0"/>
          <w:numId w:val="26"/>
        </w:numPr>
        <w:rPr>
          <w:b/>
          <w:bCs/>
          <w:sz w:val="28"/>
          <w:szCs w:val="28"/>
        </w:rPr>
      </w:pPr>
      <w:r>
        <w:rPr>
          <w:b/>
          <w:bCs/>
          <w:sz w:val="28"/>
          <w:szCs w:val="28"/>
        </w:rPr>
        <w:t>Here all the setup is still the same we are still using the same load balancer or same ec2 instance but we just going to modify our              A-Records instead of weighted A-Record now we be creating a geolocation based a record.</w:t>
      </w:r>
    </w:p>
    <w:p w14:paraId="185F8596" w14:textId="3B92786A" w:rsidR="00234C1C" w:rsidRPr="00D4254E" w:rsidRDefault="004C5A17" w:rsidP="00D4254E">
      <w:pPr>
        <w:pStyle w:val="ListParagraph"/>
        <w:ind w:left="1080"/>
        <w:rPr>
          <w:b/>
          <w:bCs/>
          <w:sz w:val="28"/>
          <w:szCs w:val="28"/>
        </w:rPr>
      </w:pPr>
      <w:r w:rsidRPr="00D4254E">
        <w:rPr>
          <w:b/>
          <w:bCs/>
          <w:sz w:val="28"/>
          <w:szCs w:val="28"/>
        </w:rPr>
        <w:t xml:space="preserve"> </w:t>
      </w:r>
    </w:p>
    <w:p w14:paraId="5FC3424D" w14:textId="77777777" w:rsidR="004C5A17" w:rsidRDefault="004C5A17" w:rsidP="004C5A17">
      <w:pPr>
        <w:pStyle w:val="ListParagraph"/>
        <w:ind w:left="1080"/>
        <w:rPr>
          <w:b/>
          <w:bCs/>
          <w:sz w:val="28"/>
          <w:szCs w:val="28"/>
        </w:rPr>
      </w:pPr>
    </w:p>
    <w:p w14:paraId="29DF2DEC" w14:textId="77777777" w:rsidR="004C5A17" w:rsidRPr="004C5A17" w:rsidRDefault="004C5A17" w:rsidP="004C5A17">
      <w:pPr>
        <w:pStyle w:val="ListParagraph"/>
        <w:ind w:left="1080"/>
        <w:rPr>
          <w:b/>
          <w:bCs/>
          <w:sz w:val="28"/>
          <w:szCs w:val="28"/>
        </w:rPr>
      </w:pPr>
    </w:p>
    <w:p w14:paraId="491E01FF" w14:textId="77777777" w:rsidR="004C5A17" w:rsidRPr="004C5A17" w:rsidRDefault="004C5A17" w:rsidP="004C5A17">
      <w:pPr>
        <w:pStyle w:val="ListParagraph"/>
        <w:ind w:left="1080"/>
        <w:jc w:val="center"/>
        <w:rPr>
          <w:b/>
          <w:bCs/>
          <w:sz w:val="48"/>
          <w:szCs w:val="48"/>
          <w:u w:val="single"/>
        </w:rPr>
      </w:pPr>
    </w:p>
    <w:p w14:paraId="7094F0AB" w14:textId="77777777" w:rsidR="00193B8C" w:rsidRDefault="00193B8C" w:rsidP="00193B8C">
      <w:pPr>
        <w:pStyle w:val="ListParagraph"/>
        <w:ind w:left="1080"/>
        <w:rPr>
          <w:b/>
          <w:bCs/>
          <w:sz w:val="28"/>
          <w:szCs w:val="28"/>
        </w:rPr>
      </w:pPr>
    </w:p>
    <w:p w14:paraId="0FEF053B" w14:textId="77777777" w:rsidR="00193B8C" w:rsidRPr="00193B8C" w:rsidRDefault="00193B8C" w:rsidP="00193B8C">
      <w:pPr>
        <w:pStyle w:val="ListParagraph"/>
        <w:ind w:left="1080"/>
        <w:rPr>
          <w:b/>
          <w:bCs/>
          <w:sz w:val="28"/>
          <w:szCs w:val="28"/>
        </w:rPr>
      </w:pPr>
    </w:p>
    <w:sectPr w:rsidR="00193B8C" w:rsidRPr="00193B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3A72BA"/>
    <w:multiLevelType w:val="hybridMultilevel"/>
    <w:tmpl w:val="7FCC24AA"/>
    <w:lvl w:ilvl="0" w:tplc="175C9326">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8B400BA"/>
    <w:multiLevelType w:val="hybridMultilevel"/>
    <w:tmpl w:val="694E5E5A"/>
    <w:lvl w:ilvl="0" w:tplc="65E479F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EB43CCF"/>
    <w:multiLevelType w:val="hybridMultilevel"/>
    <w:tmpl w:val="936AC124"/>
    <w:lvl w:ilvl="0" w:tplc="243A305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9CC1097"/>
    <w:multiLevelType w:val="hybridMultilevel"/>
    <w:tmpl w:val="D578FD9A"/>
    <w:lvl w:ilvl="0" w:tplc="14323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90375218">
    <w:abstractNumId w:val="22"/>
  </w:num>
  <w:num w:numId="2" w16cid:durableId="1901475179">
    <w:abstractNumId w:val="12"/>
  </w:num>
  <w:num w:numId="3" w16cid:durableId="965622772">
    <w:abstractNumId w:val="10"/>
  </w:num>
  <w:num w:numId="4" w16cid:durableId="652031300">
    <w:abstractNumId w:val="25"/>
  </w:num>
  <w:num w:numId="5" w16cid:durableId="464928291">
    <w:abstractNumId w:val="13"/>
  </w:num>
  <w:num w:numId="6" w16cid:durableId="532305315">
    <w:abstractNumId w:val="18"/>
  </w:num>
  <w:num w:numId="7" w16cid:durableId="1605530464">
    <w:abstractNumId w:val="21"/>
  </w:num>
  <w:num w:numId="8" w16cid:durableId="351423564">
    <w:abstractNumId w:val="9"/>
  </w:num>
  <w:num w:numId="9" w16cid:durableId="53547747">
    <w:abstractNumId w:val="7"/>
  </w:num>
  <w:num w:numId="10" w16cid:durableId="2048144216">
    <w:abstractNumId w:val="6"/>
  </w:num>
  <w:num w:numId="11" w16cid:durableId="463542710">
    <w:abstractNumId w:val="5"/>
  </w:num>
  <w:num w:numId="12" w16cid:durableId="200899935">
    <w:abstractNumId w:val="4"/>
  </w:num>
  <w:num w:numId="13" w16cid:durableId="1168597458">
    <w:abstractNumId w:val="8"/>
  </w:num>
  <w:num w:numId="14" w16cid:durableId="1032918328">
    <w:abstractNumId w:val="3"/>
  </w:num>
  <w:num w:numId="15" w16cid:durableId="434981715">
    <w:abstractNumId w:val="2"/>
  </w:num>
  <w:num w:numId="16" w16cid:durableId="181481847">
    <w:abstractNumId w:val="1"/>
  </w:num>
  <w:num w:numId="17" w16cid:durableId="1961691459">
    <w:abstractNumId w:val="0"/>
  </w:num>
  <w:num w:numId="18" w16cid:durableId="1499078618">
    <w:abstractNumId w:val="14"/>
  </w:num>
  <w:num w:numId="19" w16cid:durableId="1010569365">
    <w:abstractNumId w:val="15"/>
  </w:num>
  <w:num w:numId="20" w16cid:durableId="373164378">
    <w:abstractNumId w:val="23"/>
  </w:num>
  <w:num w:numId="21" w16cid:durableId="1231690869">
    <w:abstractNumId w:val="20"/>
  </w:num>
  <w:num w:numId="22" w16cid:durableId="676201428">
    <w:abstractNumId w:val="11"/>
  </w:num>
  <w:num w:numId="23" w16cid:durableId="1435393723">
    <w:abstractNumId w:val="26"/>
  </w:num>
  <w:num w:numId="24" w16cid:durableId="913053713">
    <w:abstractNumId w:val="16"/>
  </w:num>
  <w:num w:numId="25" w16cid:durableId="73820360">
    <w:abstractNumId w:val="24"/>
  </w:num>
  <w:num w:numId="26" w16cid:durableId="317923643">
    <w:abstractNumId w:val="19"/>
  </w:num>
  <w:num w:numId="27" w16cid:durableId="14507812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A8"/>
    <w:rsid w:val="00053FE2"/>
    <w:rsid w:val="0005410F"/>
    <w:rsid w:val="00076221"/>
    <w:rsid w:val="000767D7"/>
    <w:rsid w:val="00080C26"/>
    <w:rsid w:val="000D225E"/>
    <w:rsid w:val="000D44D3"/>
    <w:rsid w:val="000F65CE"/>
    <w:rsid w:val="00142718"/>
    <w:rsid w:val="00152FF6"/>
    <w:rsid w:val="00193B8C"/>
    <w:rsid w:val="001C3B07"/>
    <w:rsid w:val="00211D81"/>
    <w:rsid w:val="00234C1C"/>
    <w:rsid w:val="00252224"/>
    <w:rsid w:val="00260D31"/>
    <w:rsid w:val="0027086F"/>
    <w:rsid w:val="00276613"/>
    <w:rsid w:val="002C1D04"/>
    <w:rsid w:val="002E5DF2"/>
    <w:rsid w:val="002F0874"/>
    <w:rsid w:val="0031769F"/>
    <w:rsid w:val="0034125A"/>
    <w:rsid w:val="003454FB"/>
    <w:rsid w:val="00367027"/>
    <w:rsid w:val="0039353E"/>
    <w:rsid w:val="003A1858"/>
    <w:rsid w:val="003E3429"/>
    <w:rsid w:val="003F1046"/>
    <w:rsid w:val="004566C3"/>
    <w:rsid w:val="004723B4"/>
    <w:rsid w:val="00473AF6"/>
    <w:rsid w:val="00483FC6"/>
    <w:rsid w:val="004C5A17"/>
    <w:rsid w:val="0056073B"/>
    <w:rsid w:val="00564230"/>
    <w:rsid w:val="00573F2C"/>
    <w:rsid w:val="005769C0"/>
    <w:rsid w:val="00590664"/>
    <w:rsid w:val="0060435D"/>
    <w:rsid w:val="00615896"/>
    <w:rsid w:val="00626BA4"/>
    <w:rsid w:val="00645252"/>
    <w:rsid w:val="00662C0E"/>
    <w:rsid w:val="00666DE0"/>
    <w:rsid w:val="00671DC0"/>
    <w:rsid w:val="006B2682"/>
    <w:rsid w:val="006B37C6"/>
    <w:rsid w:val="006C075A"/>
    <w:rsid w:val="006D3D74"/>
    <w:rsid w:val="006E0AAD"/>
    <w:rsid w:val="006E3F8A"/>
    <w:rsid w:val="006F7294"/>
    <w:rsid w:val="007038B4"/>
    <w:rsid w:val="0074174F"/>
    <w:rsid w:val="00756708"/>
    <w:rsid w:val="007D6F28"/>
    <w:rsid w:val="0081308C"/>
    <w:rsid w:val="0083569A"/>
    <w:rsid w:val="00852524"/>
    <w:rsid w:val="008835F6"/>
    <w:rsid w:val="008E55F7"/>
    <w:rsid w:val="00911D5A"/>
    <w:rsid w:val="00960AC4"/>
    <w:rsid w:val="00976EDE"/>
    <w:rsid w:val="009B35E8"/>
    <w:rsid w:val="009C163E"/>
    <w:rsid w:val="009D4168"/>
    <w:rsid w:val="00A11031"/>
    <w:rsid w:val="00A510B0"/>
    <w:rsid w:val="00A5195C"/>
    <w:rsid w:val="00A6135F"/>
    <w:rsid w:val="00A7392C"/>
    <w:rsid w:val="00A9204E"/>
    <w:rsid w:val="00AA1E01"/>
    <w:rsid w:val="00AD7BC3"/>
    <w:rsid w:val="00AE599A"/>
    <w:rsid w:val="00B04C7B"/>
    <w:rsid w:val="00B227F0"/>
    <w:rsid w:val="00B304A8"/>
    <w:rsid w:val="00BA5C5F"/>
    <w:rsid w:val="00BB562D"/>
    <w:rsid w:val="00BD20AD"/>
    <w:rsid w:val="00BF3F63"/>
    <w:rsid w:val="00C06937"/>
    <w:rsid w:val="00C10531"/>
    <w:rsid w:val="00C36B83"/>
    <w:rsid w:val="00C55731"/>
    <w:rsid w:val="00C625E6"/>
    <w:rsid w:val="00CF77EB"/>
    <w:rsid w:val="00D4254E"/>
    <w:rsid w:val="00D460DF"/>
    <w:rsid w:val="00DB3A53"/>
    <w:rsid w:val="00DB48E9"/>
    <w:rsid w:val="00DC73EF"/>
    <w:rsid w:val="00E4764F"/>
    <w:rsid w:val="00F1015E"/>
    <w:rsid w:val="00F436B3"/>
    <w:rsid w:val="00F5126C"/>
    <w:rsid w:val="00F538ED"/>
    <w:rsid w:val="00F65161"/>
    <w:rsid w:val="00F9163D"/>
    <w:rsid w:val="00FB1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E6C8E"/>
  <w15:chartTrackingRefBased/>
  <w15:docId w15:val="{BD025B4B-2147-49D4-98AC-AA3390B89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B304A8"/>
    <w:pPr>
      <w:ind w:left="720"/>
      <w:contextualSpacing/>
    </w:pPr>
  </w:style>
  <w:style w:type="character" w:styleId="UnresolvedMention">
    <w:name w:val="Unresolved Mention"/>
    <w:basedOn w:val="DefaultParagraphFont"/>
    <w:uiPriority w:val="99"/>
    <w:semiHidden/>
    <w:unhideWhenUsed/>
    <w:rsid w:val="00054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loadec2.sho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C412575C-5E9F-4840-A7D7-4F58E4DF360E%7d\%7bEB633F86-5E63-40EE-9145-58E6579C38C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ED30402-866A-4524-84BC-D664C3BD7CBC}">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{EB633F86-5E63-40EE-9145-58E6579C38C4}tf02786999_win32.dotx</Template>
  <TotalTime>1166</TotalTime>
  <Pages>30</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prathi</dc:creator>
  <cp:keywords/>
  <dc:description/>
  <cp:lastModifiedBy>Ram charan prathi</cp:lastModifiedBy>
  <cp:revision>3</cp:revision>
  <dcterms:created xsi:type="dcterms:W3CDTF">2024-08-14T05:55:00Z</dcterms:created>
  <dcterms:modified xsi:type="dcterms:W3CDTF">2024-08-15T19:57:00Z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